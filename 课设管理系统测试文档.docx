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723" w:rsidRDefault="009E7723" w:rsidP="009E7723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72"/>
          <w:szCs w:val="72"/>
        </w:rPr>
        <w:drawing>
          <wp:inline distT="0" distB="0" distL="0" distR="0" wp14:anchorId="32BCDC8E" wp14:editId="1265FD9E">
            <wp:extent cx="2962275" cy="590550"/>
            <wp:effectExtent l="0" t="0" r="0" b="0"/>
            <wp:docPr id="1" name="图片 1" descr="HIT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ITW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723" w:rsidRDefault="009E7723" w:rsidP="009E7723">
      <w:pPr>
        <w:spacing w:beforeLines="50" w:before="156" w:line="360" w:lineRule="auto"/>
        <w:jc w:val="center"/>
        <w:rPr>
          <w:rFonts w:ascii="Times New Roman" w:hAnsi="Times New Roman"/>
          <w:b/>
          <w:sz w:val="52"/>
        </w:rPr>
      </w:pPr>
    </w:p>
    <w:p w:rsidR="009E7723" w:rsidRDefault="009E7723" w:rsidP="009E7723">
      <w:pPr>
        <w:spacing w:beforeLines="50" w:before="156" w:line="360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课程设计</w:t>
      </w:r>
      <w:r>
        <w:rPr>
          <w:b/>
          <w:sz w:val="52"/>
        </w:rPr>
        <w:t>选题管理系统</w:t>
      </w:r>
    </w:p>
    <w:p w:rsidR="009E7723" w:rsidRPr="007E0FA7" w:rsidRDefault="009E7723" w:rsidP="009E7723">
      <w:pPr>
        <w:spacing w:beforeLines="50" w:before="156" w:line="360" w:lineRule="auto"/>
        <w:jc w:val="center"/>
        <w:rPr>
          <w:rFonts w:ascii="Times New Roman" w:hAnsi="Times New Roman"/>
          <w:b/>
          <w:sz w:val="36"/>
        </w:rPr>
      </w:pPr>
    </w:p>
    <w:p w:rsidR="009E7723" w:rsidRPr="00FC7442" w:rsidRDefault="009E7723" w:rsidP="009E7723">
      <w:pPr>
        <w:spacing w:beforeLines="50" w:before="156" w:line="360" w:lineRule="auto"/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 w:hint="eastAsia"/>
          <w:b/>
          <w:sz w:val="52"/>
          <w:szCs w:val="52"/>
        </w:rPr>
        <w:t>测试</w:t>
      </w:r>
      <w:r w:rsidRPr="00FC7442">
        <w:rPr>
          <w:rFonts w:ascii="Times New Roman" w:hAnsi="Times New Roman" w:hint="eastAsia"/>
          <w:b/>
          <w:sz w:val="52"/>
          <w:szCs w:val="52"/>
        </w:rPr>
        <w:t>说明书</w:t>
      </w:r>
    </w:p>
    <w:p w:rsidR="009E7723" w:rsidRDefault="009E7723" w:rsidP="009E7723">
      <w:pPr>
        <w:spacing w:line="480" w:lineRule="auto"/>
        <w:rPr>
          <w:rFonts w:eastAsia="华文隶书"/>
          <w:sz w:val="52"/>
          <w:szCs w:val="28"/>
        </w:rPr>
      </w:pPr>
    </w:p>
    <w:p w:rsidR="009E7723" w:rsidRPr="00163DC4" w:rsidRDefault="009E7723" w:rsidP="009E7723">
      <w:pPr>
        <w:spacing w:line="480" w:lineRule="auto"/>
        <w:rPr>
          <w:rFonts w:ascii="华文隶书" w:eastAsia="华文隶书" w:hAnsi="Calibri" w:cs="Times New Roman"/>
          <w:sz w:val="30"/>
          <w:szCs w:val="30"/>
          <w:u w:val="single"/>
        </w:rPr>
      </w:pPr>
      <w:r w:rsidRPr="00163DC4">
        <w:rPr>
          <w:rFonts w:ascii="华文隶书" w:eastAsia="华文隶书" w:hAnsi="Calibri" w:cs="Times New Roman" w:hint="eastAsia"/>
          <w:sz w:val="30"/>
          <w:szCs w:val="30"/>
        </w:rPr>
        <w:t>院    系：</w:t>
      </w:r>
      <w:r w:rsidRPr="00163DC4">
        <w:rPr>
          <w:rFonts w:ascii="华文隶书" w:eastAsia="华文隶书" w:hAnsi="Calibri" w:cs="Times New Roman" w:hint="eastAsia"/>
          <w:sz w:val="30"/>
          <w:szCs w:val="30"/>
          <w:u w:val="single"/>
        </w:rPr>
        <w:t xml:space="preserve"> </w:t>
      </w:r>
      <w:r>
        <w:rPr>
          <w:rFonts w:ascii="华文隶书" w:eastAsia="华文隶书" w:hAnsi="Calibri" w:cs="Times New Roman" w:hint="eastAsia"/>
          <w:sz w:val="30"/>
          <w:szCs w:val="30"/>
          <w:u w:val="single"/>
        </w:rPr>
        <w:t xml:space="preserve">     </w:t>
      </w:r>
      <w:r w:rsidRPr="00163DC4">
        <w:rPr>
          <w:rFonts w:ascii="华文隶书" w:eastAsia="华文隶书" w:hAnsi="Calibri" w:cs="Times New Roman" w:hint="eastAsia"/>
          <w:sz w:val="30"/>
          <w:szCs w:val="30"/>
          <w:u w:val="single"/>
        </w:rPr>
        <w:t xml:space="preserve">           软件学院                       </w:t>
      </w:r>
    </w:p>
    <w:p w:rsidR="009E7723" w:rsidRPr="00163DC4" w:rsidRDefault="009E7723" w:rsidP="009E7723">
      <w:pPr>
        <w:spacing w:line="480" w:lineRule="auto"/>
        <w:rPr>
          <w:rFonts w:ascii="华文隶书" w:eastAsia="华文隶书" w:hAnsi="Calibri" w:cs="Times New Roman"/>
          <w:sz w:val="30"/>
          <w:szCs w:val="30"/>
          <w:u w:val="single"/>
        </w:rPr>
      </w:pPr>
      <w:r w:rsidRPr="00163DC4">
        <w:rPr>
          <w:rFonts w:ascii="华文隶书" w:eastAsia="华文隶书" w:hAnsi="Calibri" w:cs="Times New Roman" w:hint="eastAsia"/>
          <w:sz w:val="30"/>
          <w:szCs w:val="30"/>
        </w:rPr>
        <w:t>组    员：</w:t>
      </w:r>
      <w:r>
        <w:rPr>
          <w:rFonts w:ascii="华文隶书" w:eastAsia="华文隶书" w:hint="eastAsia"/>
          <w:sz w:val="30"/>
          <w:szCs w:val="30"/>
          <w:u w:val="single"/>
        </w:rPr>
        <w:t xml:space="preserve">                潘</w:t>
      </w:r>
      <w:r w:rsidRPr="004A2C52">
        <w:rPr>
          <w:rFonts w:ascii="华文隶书" w:eastAsia="华文隶书" w:hint="eastAsia"/>
          <w:sz w:val="30"/>
          <w:szCs w:val="30"/>
          <w:u w:val="single"/>
        </w:rPr>
        <w:t>湛、</w:t>
      </w:r>
      <w:r w:rsidRPr="004A2C52">
        <w:rPr>
          <w:rFonts w:ascii="华文隶书" w:eastAsia="华文隶书"/>
          <w:sz w:val="30"/>
          <w:szCs w:val="30"/>
          <w:u w:val="single"/>
        </w:rPr>
        <w:t>张笑一</w:t>
      </w:r>
      <w:r w:rsidRPr="00163DC4">
        <w:rPr>
          <w:rFonts w:ascii="华文隶书" w:eastAsia="华文隶书" w:hAnsi="Calibri" w:cs="Times New Roman" w:hint="eastAsia"/>
          <w:sz w:val="30"/>
          <w:szCs w:val="30"/>
          <w:u w:val="single"/>
        </w:rPr>
        <w:t xml:space="preserve"> </w:t>
      </w:r>
      <w:r>
        <w:rPr>
          <w:rFonts w:ascii="华文隶书" w:eastAsia="华文隶书" w:hAnsi="Calibri" w:cs="Times New Roman" w:hint="eastAsia"/>
          <w:sz w:val="30"/>
          <w:szCs w:val="30"/>
          <w:u w:val="single"/>
        </w:rPr>
        <w:t xml:space="preserve">               </w:t>
      </w:r>
      <w:r w:rsidRPr="00163DC4">
        <w:rPr>
          <w:rFonts w:ascii="华文隶书" w:eastAsia="华文隶书" w:hAnsi="Calibri" w:cs="Times New Roman" w:hint="eastAsia"/>
          <w:sz w:val="30"/>
          <w:szCs w:val="30"/>
          <w:u w:val="single"/>
        </w:rPr>
        <w:t xml:space="preserve"> </w:t>
      </w:r>
    </w:p>
    <w:p w:rsidR="009E7723" w:rsidRPr="00163DC4" w:rsidRDefault="009E7723" w:rsidP="009E7723">
      <w:pPr>
        <w:spacing w:line="480" w:lineRule="auto"/>
        <w:rPr>
          <w:rFonts w:ascii="华文隶书" w:eastAsia="华文隶书" w:hAnsi="Calibri" w:cs="Times New Roman"/>
          <w:bCs/>
          <w:sz w:val="30"/>
          <w:szCs w:val="30"/>
          <w:u w:val="single"/>
        </w:rPr>
      </w:pPr>
      <w:r w:rsidRPr="00163DC4">
        <w:rPr>
          <w:rFonts w:ascii="华文隶书" w:eastAsia="华文隶书" w:hAnsi="Calibri" w:cs="Times New Roman" w:hint="eastAsia"/>
          <w:bCs/>
          <w:sz w:val="30"/>
          <w:szCs w:val="30"/>
        </w:rPr>
        <w:t>编 制 人：</w:t>
      </w:r>
      <w:r w:rsidRPr="00163DC4">
        <w:rPr>
          <w:rFonts w:ascii="华文隶书" w:eastAsia="华文隶书" w:hAnsi="Calibri" w:cs="Times New Roman" w:hint="eastAsia"/>
          <w:bCs/>
          <w:sz w:val="30"/>
          <w:szCs w:val="30"/>
          <w:u w:val="single"/>
        </w:rPr>
        <w:t xml:space="preserve">          </w:t>
      </w:r>
      <w:r>
        <w:rPr>
          <w:rFonts w:ascii="华文隶书" w:eastAsia="华文隶书" w:hAnsi="Calibri" w:cs="Times New Roman" w:hint="eastAsia"/>
          <w:bCs/>
          <w:sz w:val="30"/>
          <w:szCs w:val="30"/>
          <w:u w:val="single"/>
        </w:rPr>
        <w:t xml:space="preserve">     </w:t>
      </w:r>
      <w:r>
        <w:rPr>
          <w:rFonts w:ascii="华文隶书" w:eastAsia="华文隶书" w:hAnsi="Calibri" w:cs="Times New Roman"/>
          <w:bCs/>
          <w:sz w:val="30"/>
          <w:szCs w:val="30"/>
          <w:u w:val="single"/>
        </w:rPr>
        <w:t xml:space="preserve">    </w:t>
      </w:r>
      <w:r>
        <w:rPr>
          <w:rFonts w:ascii="华文隶书" w:eastAsia="华文隶书" w:hAnsi="Calibri" w:cs="Times New Roman" w:hint="eastAsia"/>
          <w:sz w:val="30"/>
          <w:szCs w:val="30"/>
          <w:u w:val="single"/>
        </w:rPr>
        <w:t xml:space="preserve">潘湛 </w:t>
      </w:r>
      <w:r w:rsidRPr="00163DC4">
        <w:rPr>
          <w:rFonts w:ascii="华文隶书" w:eastAsia="华文隶书" w:hAnsi="Calibri" w:cs="Times New Roman" w:hint="eastAsia"/>
          <w:bCs/>
          <w:sz w:val="30"/>
          <w:szCs w:val="30"/>
          <w:u w:val="single"/>
        </w:rPr>
        <w:t xml:space="preserve">        </w:t>
      </w:r>
      <w:r>
        <w:rPr>
          <w:rFonts w:ascii="华文隶书" w:eastAsia="华文隶书" w:hAnsi="Calibri" w:cs="Times New Roman"/>
          <w:bCs/>
          <w:sz w:val="30"/>
          <w:szCs w:val="30"/>
          <w:u w:val="single"/>
        </w:rPr>
        <w:t xml:space="preserve">     </w:t>
      </w:r>
      <w:r w:rsidRPr="00163DC4">
        <w:rPr>
          <w:rFonts w:ascii="华文隶书" w:eastAsia="华文隶书" w:hAnsi="Calibri" w:cs="Times New Roman" w:hint="eastAsia"/>
          <w:bCs/>
          <w:sz w:val="30"/>
          <w:szCs w:val="30"/>
          <w:u w:val="single"/>
        </w:rPr>
        <w:t xml:space="preserve">        </w:t>
      </w:r>
    </w:p>
    <w:p w:rsidR="009E7723" w:rsidRPr="00163DC4" w:rsidRDefault="009E7723" w:rsidP="009E7723">
      <w:pPr>
        <w:spacing w:line="480" w:lineRule="auto"/>
        <w:rPr>
          <w:rFonts w:ascii="华文隶书" w:eastAsia="华文隶书" w:hAnsi="Calibri" w:cs="Times New Roman"/>
          <w:bCs/>
          <w:sz w:val="30"/>
          <w:szCs w:val="30"/>
          <w:u w:val="single"/>
        </w:rPr>
      </w:pPr>
      <w:r w:rsidRPr="00163DC4">
        <w:rPr>
          <w:rFonts w:ascii="华文隶书" w:eastAsia="华文隶书" w:hAnsi="Calibri" w:cs="Times New Roman" w:hint="eastAsia"/>
          <w:bCs/>
          <w:sz w:val="30"/>
          <w:szCs w:val="30"/>
        </w:rPr>
        <w:t>编制日期：</w:t>
      </w:r>
      <w:r w:rsidRPr="00163DC4">
        <w:rPr>
          <w:rFonts w:ascii="华文隶书" w:eastAsia="华文隶书" w:hAnsi="Calibri" w:cs="Times New Roman" w:hint="eastAsia"/>
          <w:bCs/>
          <w:sz w:val="30"/>
          <w:szCs w:val="30"/>
          <w:u w:val="single"/>
        </w:rPr>
        <w:t xml:space="preserve">            </w:t>
      </w:r>
      <w:r>
        <w:rPr>
          <w:rFonts w:ascii="华文隶书" w:eastAsia="华文隶书" w:hAnsi="Calibri" w:cs="Times New Roman" w:hint="eastAsia"/>
          <w:bCs/>
          <w:sz w:val="30"/>
          <w:szCs w:val="30"/>
          <w:u w:val="single"/>
        </w:rPr>
        <w:t xml:space="preserve">     </w:t>
      </w:r>
      <w:r w:rsidRPr="00163DC4">
        <w:rPr>
          <w:rFonts w:ascii="华文隶书" w:eastAsia="华文隶书" w:hAnsi="Calibri" w:cs="Times New Roman" w:hint="eastAsia"/>
          <w:bCs/>
          <w:sz w:val="30"/>
          <w:szCs w:val="30"/>
          <w:u w:val="single"/>
        </w:rPr>
        <w:t>2014-05-2</w:t>
      </w:r>
      <w:r w:rsidR="003438DF">
        <w:rPr>
          <w:rFonts w:ascii="华文隶书" w:eastAsia="华文隶书" w:hAnsi="Calibri" w:cs="Times New Roman"/>
          <w:bCs/>
          <w:sz w:val="30"/>
          <w:szCs w:val="30"/>
          <w:u w:val="single"/>
        </w:rPr>
        <w:t>8</w:t>
      </w:r>
      <w:r>
        <w:rPr>
          <w:rFonts w:ascii="华文隶书" w:eastAsia="华文隶书" w:hAnsi="Calibri" w:cs="Times New Roman" w:hint="eastAsia"/>
          <w:bCs/>
          <w:sz w:val="30"/>
          <w:szCs w:val="30"/>
          <w:u w:val="single"/>
        </w:rPr>
        <w:t xml:space="preserve">    </w:t>
      </w:r>
      <w:r w:rsidRPr="00163DC4">
        <w:rPr>
          <w:rFonts w:ascii="华文隶书" w:eastAsia="华文隶书" w:hAnsi="Calibri" w:cs="Times New Roman" w:hint="eastAsia"/>
          <w:bCs/>
          <w:sz w:val="30"/>
          <w:szCs w:val="30"/>
          <w:u w:val="single"/>
        </w:rPr>
        <w:t xml:space="preserve">                </w:t>
      </w:r>
    </w:p>
    <w:p w:rsidR="009E7723" w:rsidRPr="00163DC4" w:rsidRDefault="009E7723" w:rsidP="009E7723">
      <w:pPr>
        <w:spacing w:line="480" w:lineRule="auto"/>
        <w:rPr>
          <w:rFonts w:ascii="Times New Roman" w:eastAsia="宋体" w:hAnsi="Times New Roman" w:cs="Times New Roman"/>
          <w:b/>
          <w:sz w:val="30"/>
          <w:szCs w:val="30"/>
        </w:rPr>
      </w:pPr>
      <w:r w:rsidRPr="00163DC4">
        <w:rPr>
          <w:rFonts w:ascii="Calibri" w:eastAsia="华文隶书" w:hAnsi="Calibri" w:cs="Times New Roman" w:hint="eastAsia"/>
          <w:sz w:val="30"/>
          <w:szCs w:val="30"/>
        </w:rPr>
        <w:t xml:space="preserve">  </w:t>
      </w:r>
      <w:r w:rsidRPr="00163DC4">
        <w:rPr>
          <w:rFonts w:ascii="Times New Roman" w:eastAsia="宋体" w:hAnsi="Times New Roman" w:cs="Times New Roman" w:hint="eastAsia"/>
          <w:b/>
          <w:sz w:val="30"/>
          <w:szCs w:val="30"/>
        </w:rPr>
        <w:t xml:space="preserve">      </w:t>
      </w:r>
    </w:p>
    <w:p w:rsidR="009E7723" w:rsidRDefault="009E7723" w:rsidP="009E7723">
      <w:pPr>
        <w:spacing w:beforeLines="500" w:before="1560"/>
        <w:ind w:firstLineChars="995" w:firstLine="2997"/>
        <w:rPr>
          <w:rFonts w:ascii="Times New Roman" w:eastAsia="宋体" w:hAnsi="Times New Roman" w:cs="Times New Roman"/>
          <w:b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sz w:val="30"/>
          <w:szCs w:val="30"/>
        </w:rPr>
        <w:t xml:space="preserve">  </w:t>
      </w:r>
      <w:r w:rsidR="003438DF">
        <w:rPr>
          <w:rFonts w:ascii="Times New Roman" w:eastAsia="宋体" w:hAnsi="Times New Roman" w:cs="Times New Roman"/>
          <w:b/>
          <w:sz w:val="30"/>
          <w:szCs w:val="30"/>
        </w:rPr>
        <w:t xml:space="preserve">                 </w:t>
      </w:r>
      <w:r w:rsidRPr="00DC2551">
        <w:rPr>
          <w:rFonts w:ascii="Times New Roman" w:eastAsia="宋体" w:hAnsi="Times New Roman" w:cs="Times New Roman" w:hint="eastAsia"/>
          <w:b/>
          <w:sz w:val="44"/>
          <w:szCs w:val="44"/>
        </w:rPr>
        <w:t>201</w:t>
      </w:r>
      <w:r>
        <w:rPr>
          <w:rFonts w:ascii="Times New Roman" w:eastAsia="宋体" w:hAnsi="Times New Roman" w:cs="Times New Roman"/>
          <w:b/>
          <w:sz w:val="44"/>
          <w:szCs w:val="44"/>
        </w:rPr>
        <w:t>5</w:t>
      </w:r>
      <w:r w:rsidRPr="00DC2551">
        <w:rPr>
          <w:rFonts w:ascii="Times New Roman" w:eastAsia="宋体" w:hAnsi="Times New Roman" w:cs="Times New Roman" w:hint="eastAsia"/>
          <w:b/>
          <w:sz w:val="44"/>
          <w:szCs w:val="44"/>
        </w:rPr>
        <w:t>年</w:t>
      </w:r>
      <w:r w:rsidRPr="00DC2551">
        <w:rPr>
          <w:rFonts w:ascii="Times New Roman" w:eastAsia="宋体" w:hAnsi="Times New Roman" w:cs="Times New Roman" w:hint="eastAsia"/>
          <w:b/>
          <w:sz w:val="44"/>
          <w:szCs w:val="44"/>
        </w:rPr>
        <w:t>5</w:t>
      </w:r>
      <w:r w:rsidRPr="00DC2551">
        <w:rPr>
          <w:rFonts w:ascii="Times New Roman" w:eastAsia="宋体" w:hAnsi="Times New Roman" w:cs="Times New Roman" w:hint="eastAsia"/>
          <w:b/>
          <w:sz w:val="44"/>
          <w:szCs w:val="44"/>
        </w:rPr>
        <w:t>月</w:t>
      </w:r>
    </w:p>
    <w:p w:rsidR="009E7723" w:rsidRDefault="009E7723" w:rsidP="009E7723">
      <w:pPr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68358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5EDC" w:rsidRDefault="00155EDC" w:rsidP="00E5703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55EDC" w:rsidRDefault="00155ED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584880" w:history="1">
            <w:r w:rsidRPr="00C349D5">
              <w:rPr>
                <w:rStyle w:val="a6"/>
                <w:rFonts w:hint="eastAsia"/>
                <w:noProof/>
              </w:rPr>
              <w:t>一</w:t>
            </w:r>
            <w:r w:rsidRPr="00C349D5">
              <w:rPr>
                <w:rStyle w:val="a6"/>
                <w:noProof/>
              </w:rPr>
              <w:t xml:space="preserve">.  </w:t>
            </w:r>
            <w:r w:rsidRPr="00C349D5">
              <w:rPr>
                <w:rStyle w:val="a6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_Toc420584880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881" w:history="1">
            <w:r w:rsidR="00155EDC" w:rsidRPr="00C349D5">
              <w:rPr>
                <w:rStyle w:val="a6"/>
                <w:noProof/>
              </w:rPr>
              <w:t xml:space="preserve">1.1 </w:t>
            </w:r>
            <w:r w:rsidR="00155EDC" w:rsidRPr="00C349D5">
              <w:rPr>
                <w:rStyle w:val="a6"/>
                <w:rFonts w:hint="eastAsia"/>
                <w:noProof/>
              </w:rPr>
              <w:t>编写目的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_Toc420584881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4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882" w:history="1">
            <w:r w:rsidR="00155EDC" w:rsidRPr="00C349D5">
              <w:rPr>
                <w:rStyle w:val="a6"/>
                <w:noProof/>
              </w:rPr>
              <w:t xml:space="preserve">1.2 </w:t>
            </w:r>
            <w:r w:rsidR="00155EDC" w:rsidRPr="00C349D5">
              <w:rPr>
                <w:rStyle w:val="a6"/>
                <w:rFonts w:hint="eastAsia"/>
                <w:noProof/>
              </w:rPr>
              <w:t>项目背景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_Toc420584882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4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584883" w:history="1">
            <w:r w:rsidR="00155EDC" w:rsidRPr="00C349D5">
              <w:rPr>
                <w:rStyle w:val="a6"/>
                <w:rFonts w:hint="eastAsia"/>
                <w:noProof/>
              </w:rPr>
              <w:t>二</w:t>
            </w:r>
            <w:r w:rsidR="00155EDC" w:rsidRPr="00C349D5">
              <w:rPr>
                <w:rStyle w:val="a6"/>
                <w:noProof/>
              </w:rPr>
              <w:t>.</w:t>
            </w:r>
            <w:r w:rsidR="00155EDC" w:rsidRPr="00C349D5">
              <w:rPr>
                <w:rStyle w:val="a6"/>
                <w:rFonts w:hint="eastAsia"/>
                <w:noProof/>
              </w:rPr>
              <w:t>需求规格说明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_Toc420584883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5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584884" w:history="1"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三</w:t>
            </w:r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. 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测试计划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_Toc420584884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5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885" w:history="1"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3.1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测试机构及人员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_Toc420584885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5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886" w:history="1">
            <w:r w:rsidR="00155EDC" w:rsidRPr="00C349D5">
              <w:rPr>
                <w:rStyle w:val="a6"/>
                <w:noProof/>
              </w:rPr>
              <w:t xml:space="preserve">3.2 </w:t>
            </w:r>
            <w:r w:rsidR="00155EDC" w:rsidRPr="00C349D5">
              <w:rPr>
                <w:rStyle w:val="a6"/>
                <w:rFonts w:hint="eastAsia"/>
                <w:noProof/>
              </w:rPr>
              <w:t>测试方法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_Toc420584886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6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887" w:history="1">
            <w:r w:rsidR="00155EDC" w:rsidRPr="00C349D5">
              <w:rPr>
                <w:rStyle w:val="a6"/>
                <w:rFonts w:ascii="Times New Roman" w:hAnsi="Times New Roman"/>
                <w:noProof/>
              </w:rPr>
              <w:t>3.3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测试的功能范围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_Toc420584887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6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584888" w:history="1"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四</w:t>
            </w:r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. 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单元测试报告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_Toc420584888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6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889" w:history="1">
            <w:r w:rsidR="00155EDC" w:rsidRPr="00C349D5">
              <w:rPr>
                <w:rStyle w:val="a6"/>
                <w:noProof/>
              </w:rPr>
              <w:t xml:space="preserve">4.1 </w:t>
            </w:r>
            <w:r w:rsidR="00155EDC" w:rsidRPr="00C349D5">
              <w:rPr>
                <w:rStyle w:val="a6"/>
                <w:rFonts w:hint="eastAsia"/>
                <w:noProof/>
              </w:rPr>
              <w:t>登陆界面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_Toc420584889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6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890" w:history="1">
            <w:r w:rsidR="00155EDC" w:rsidRPr="00C349D5">
              <w:rPr>
                <w:rStyle w:val="a6"/>
                <w:noProof/>
              </w:rPr>
              <w:t>4.1.1</w:t>
            </w:r>
            <w:r w:rsidR="00155EDC" w:rsidRPr="00C349D5">
              <w:rPr>
                <w:rStyle w:val="a6"/>
                <w:rFonts w:hint="eastAsia"/>
                <w:noProof/>
              </w:rPr>
              <w:t>描述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_Toc420584890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6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891" w:history="1">
            <w:r w:rsidR="00155EDC" w:rsidRPr="00C349D5">
              <w:rPr>
                <w:rStyle w:val="a6"/>
                <w:noProof/>
              </w:rPr>
              <w:t>4.1.2</w:t>
            </w:r>
            <w:r w:rsidR="00155EDC" w:rsidRPr="00C349D5">
              <w:rPr>
                <w:rStyle w:val="a6"/>
                <w:rFonts w:hint="eastAsia"/>
                <w:noProof/>
              </w:rPr>
              <w:t>测试方法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_Toc420584891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6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892" w:history="1">
            <w:r w:rsidR="00155EDC" w:rsidRPr="00C349D5">
              <w:rPr>
                <w:rStyle w:val="a6"/>
                <w:noProof/>
              </w:rPr>
              <w:t>4.1.3</w:t>
            </w:r>
            <w:r w:rsidR="00155EDC" w:rsidRPr="00C349D5">
              <w:rPr>
                <w:rStyle w:val="a6"/>
                <w:rFonts w:hint="eastAsia"/>
                <w:noProof/>
              </w:rPr>
              <w:t>测试用例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_Toc420584892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7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893" w:history="1">
            <w:r w:rsidR="00155EDC" w:rsidRPr="00C349D5">
              <w:rPr>
                <w:rStyle w:val="a6"/>
                <w:noProof/>
              </w:rPr>
              <w:t>4.1.4</w:t>
            </w:r>
            <w:r w:rsidR="00155EDC" w:rsidRPr="00C349D5">
              <w:rPr>
                <w:rStyle w:val="a6"/>
                <w:rFonts w:hint="eastAsia"/>
                <w:noProof/>
              </w:rPr>
              <w:t>测试结果截图与分析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_Toc420584893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7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894" w:history="1">
            <w:r w:rsidR="00155EDC" w:rsidRPr="00C349D5">
              <w:rPr>
                <w:rStyle w:val="a6"/>
                <w:noProof/>
              </w:rPr>
              <w:t>4.2</w:t>
            </w:r>
            <w:r w:rsidR="00155EDC" w:rsidRPr="00C349D5">
              <w:rPr>
                <w:rStyle w:val="a6"/>
                <w:rFonts w:hint="eastAsia"/>
                <w:noProof/>
              </w:rPr>
              <w:t>主界面模块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_Toc420584894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8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895" w:history="1">
            <w:r w:rsidR="00155EDC" w:rsidRPr="00C349D5">
              <w:rPr>
                <w:rStyle w:val="a6"/>
                <w:noProof/>
              </w:rPr>
              <w:t>4.1.1</w:t>
            </w:r>
            <w:r w:rsidR="00155EDC" w:rsidRPr="00C349D5">
              <w:rPr>
                <w:rStyle w:val="a6"/>
                <w:rFonts w:hint="eastAsia"/>
                <w:noProof/>
              </w:rPr>
              <w:t>描述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_Toc420584895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8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896" w:history="1">
            <w:r w:rsidR="00155EDC" w:rsidRPr="00C349D5">
              <w:rPr>
                <w:rStyle w:val="a6"/>
                <w:noProof/>
              </w:rPr>
              <w:t>4.1.2</w:t>
            </w:r>
            <w:r w:rsidR="00155EDC" w:rsidRPr="00C349D5">
              <w:rPr>
                <w:rStyle w:val="a6"/>
                <w:rFonts w:hint="eastAsia"/>
                <w:noProof/>
              </w:rPr>
              <w:t>测试方法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_Toc420584896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8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897" w:history="1">
            <w:r w:rsidR="00155EDC" w:rsidRPr="00C349D5">
              <w:rPr>
                <w:rStyle w:val="a6"/>
                <w:noProof/>
              </w:rPr>
              <w:t>4.1.3</w:t>
            </w:r>
            <w:r w:rsidR="00155EDC" w:rsidRPr="00C349D5">
              <w:rPr>
                <w:rStyle w:val="a6"/>
                <w:rFonts w:hint="eastAsia"/>
                <w:noProof/>
              </w:rPr>
              <w:t>测试用例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_Toc420584897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9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898" w:history="1">
            <w:r w:rsidR="00155EDC" w:rsidRPr="00C349D5">
              <w:rPr>
                <w:rStyle w:val="a6"/>
                <w:noProof/>
              </w:rPr>
              <w:t>4.1.4</w:t>
            </w:r>
            <w:r w:rsidR="00155EDC" w:rsidRPr="00C349D5">
              <w:rPr>
                <w:rStyle w:val="a6"/>
                <w:rFonts w:hint="eastAsia"/>
                <w:noProof/>
              </w:rPr>
              <w:t>测试结果截图与分析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_Toc420584898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9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899" w:history="1">
            <w:r w:rsidR="00155EDC" w:rsidRPr="00C349D5">
              <w:rPr>
                <w:rStyle w:val="a6"/>
                <w:noProof/>
              </w:rPr>
              <w:t>4.3</w:t>
            </w:r>
            <w:r w:rsidR="00155EDC" w:rsidRPr="00C349D5">
              <w:rPr>
                <w:rStyle w:val="a6"/>
                <w:rFonts w:hint="eastAsia"/>
                <w:noProof/>
              </w:rPr>
              <w:t>课题信息管理模块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_Toc420584899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13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900" w:history="1">
            <w:r w:rsidR="00155EDC" w:rsidRPr="00C349D5">
              <w:rPr>
                <w:rStyle w:val="a6"/>
                <w:noProof/>
              </w:rPr>
              <w:t>4.2.1</w:t>
            </w:r>
            <w:r w:rsidR="00155EDC" w:rsidRPr="00C349D5">
              <w:rPr>
                <w:rStyle w:val="a6"/>
                <w:rFonts w:hint="eastAsia"/>
                <w:noProof/>
              </w:rPr>
              <w:t>描述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_Toc420584900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13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901" w:history="1">
            <w:r w:rsidR="00155EDC" w:rsidRPr="00C349D5">
              <w:rPr>
                <w:rStyle w:val="a6"/>
                <w:noProof/>
              </w:rPr>
              <w:t>4.2.2</w:t>
            </w:r>
            <w:r w:rsidR="00155EDC" w:rsidRPr="00C349D5">
              <w:rPr>
                <w:rStyle w:val="a6"/>
                <w:rFonts w:hint="eastAsia"/>
                <w:noProof/>
              </w:rPr>
              <w:t>测试方法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_Toc420584901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13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902" w:history="1">
            <w:r w:rsidR="00155EDC" w:rsidRPr="00C349D5">
              <w:rPr>
                <w:rStyle w:val="a6"/>
                <w:noProof/>
              </w:rPr>
              <w:t>4.2.3</w:t>
            </w:r>
            <w:r w:rsidR="00155EDC" w:rsidRPr="00C349D5">
              <w:rPr>
                <w:rStyle w:val="a6"/>
                <w:rFonts w:hint="eastAsia"/>
                <w:noProof/>
              </w:rPr>
              <w:t>测试用例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_Toc420584902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13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903" w:history="1">
            <w:r w:rsidR="00155EDC" w:rsidRPr="00C349D5">
              <w:rPr>
                <w:rStyle w:val="a6"/>
                <w:noProof/>
              </w:rPr>
              <w:t>4.2.4</w:t>
            </w:r>
            <w:r w:rsidR="00155EDC" w:rsidRPr="00C349D5">
              <w:rPr>
                <w:rStyle w:val="a6"/>
                <w:rFonts w:hint="eastAsia"/>
                <w:noProof/>
              </w:rPr>
              <w:t>测试结果截图与分析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_Toc420584903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14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904" w:history="1">
            <w:r w:rsidR="00155EDC" w:rsidRPr="00C349D5">
              <w:rPr>
                <w:rStyle w:val="a6"/>
                <w:noProof/>
              </w:rPr>
              <w:t xml:space="preserve">4.3 </w:t>
            </w:r>
            <w:r w:rsidR="00155EDC" w:rsidRPr="00C349D5">
              <w:rPr>
                <w:rStyle w:val="a6"/>
                <w:rFonts w:hint="eastAsia"/>
                <w:noProof/>
              </w:rPr>
              <w:t>学生信息管理模块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_Toc420584904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20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905" w:history="1">
            <w:r w:rsidR="00155EDC" w:rsidRPr="00C349D5">
              <w:rPr>
                <w:rStyle w:val="a6"/>
                <w:noProof/>
              </w:rPr>
              <w:t>4.3.1</w:t>
            </w:r>
            <w:r w:rsidR="00155EDC" w:rsidRPr="00C349D5">
              <w:rPr>
                <w:rStyle w:val="a6"/>
                <w:rFonts w:hint="eastAsia"/>
                <w:noProof/>
              </w:rPr>
              <w:t>描述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_Toc420584905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20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906" w:history="1">
            <w:r w:rsidR="00155EDC" w:rsidRPr="00C349D5">
              <w:rPr>
                <w:rStyle w:val="a6"/>
                <w:noProof/>
              </w:rPr>
              <w:t>4.3.2</w:t>
            </w:r>
            <w:r w:rsidR="00155EDC" w:rsidRPr="00C349D5">
              <w:rPr>
                <w:rStyle w:val="a6"/>
                <w:rFonts w:hint="eastAsia"/>
                <w:noProof/>
              </w:rPr>
              <w:t>测试方法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_Toc420584906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20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907" w:history="1">
            <w:r w:rsidR="00155EDC" w:rsidRPr="00C349D5">
              <w:rPr>
                <w:rStyle w:val="a6"/>
                <w:noProof/>
              </w:rPr>
              <w:t>4.3.3</w:t>
            </w:r>
            <w:r w:rsidR="00155EDC" w:rsidRPr="00C349D5">
              <w:rPr>
                <w:rStyle w:val="a6"/>
                <w:rFonts w:hint="eastAsia"/>
                <w:noProof/>
              </w:rPr>
              <w:t>测试用例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_Toc420584907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20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584908" w:history="1">
            <w:r w:rsidR="00155EDC" w:rsidRPr="00C349D5">
              <w:rPr>
                <w:rStyle w:val="a6"/>
                <w:noProof/>
              </w:rPr>
              <w:t>4.3.4</w:t>
            </w:r>
            <w:r w:rsidR="00155EDC" w:rsidRPr="00C349D5">
              <w:rPr>
                <w:rStyle w:val="a6"/>
                <w:rFonts w:hint="eastAsia"/>
                <w:noProof/>
              </w:rPr>
              <w:t>测试结果截图与分析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_Toc420584908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20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584909" w:history="1"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五</w:t>
            </w:r>
            <w:r w:rsidR="00155EDC" w:rsidRPr="00C349D5">
              <w:rPr>
                <w:rStyle w:val="a6"/>
                <w:rFonts w:ascii="Times New Roman" w:hAnsi="Times New Roman"/>
                <w:noProof/>
              </w:rPr>
              <w:t>.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集成测试报告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_Toc420584909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28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910" w:history="1"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5.1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集成测试描述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_Toc420584910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28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911" w:history="1"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5.2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集成测试方法设计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_Toc420584911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28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912" w:history="1"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5.3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测试内容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_Toc420584912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28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913" w:history="1"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5.4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测试结果分析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_Toc420584913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29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584914" w:history="1"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六</w:t>
            </w:r>
            <w:r w:rsidR="00155EDC" w:rsidRPr="00C349D5">
              <w:rPr>
                <w:rStyle w:val="a6"/>
                <w:rFonts w:ascii="Times New Roman" w:hAnsi="Times New Roman"/>
                <w:noProof/>
              </w:rPr>
              <w:t>.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评价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_Toc420584914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29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915" w:history="1"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6.1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软件能力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_Toc420584915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29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916" w:history="1"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6.2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限制和缺陷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_Toc420584916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30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77362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584917" w:history="1">
            <w:r w:rsidR="00155EDC" w:rsidRPr="00C349D5">
              <w:rPr>
                <w:rStyle w:val="a6"/>
                <w:rFonts w:ascii="Times New Roman" w:hAnsi="Times New Roman"/>
                <w:noProof/>
              </w:rPr>
              <w:t xml:space="preserve">6.3 </w:t>
            </w:r>
            <w:r w:rsidR="00155EDC" w:rsidRPr="00C349D5">
              <w:rPr>
                <w:rStyle w:val="a6"/>
                <w:rFonts w:ascii="Times New Roman" w:hAnsi="Times New Roman" w:hint="eastAsia"/>
                <w:noProof/>
              </w:rPr>
              <w:t>测试结论</w:t>
            </w:r>
            <w:r w:rsidR="00155EDC">
              <w:rPr>
                <w:noProof/>
                <w:webHidden/>
              </w:rPr>
              <w:tab/>
            </w:r>
            <w:r w:rsidR="00155EDC">
              <w:rPr>
                <w:noProof/>
                <w:webHidden/>
              </w:rPr>
              <w:fldChar w:fldCharType="begin"/>
            </w:r>
            <w:r w:rsidR="00155EDC">
              <w:rPr>
                <w:noProof/>
                <w:webHidden/>
              </w:rPr>
              <w:instrText xml:space="preserve"> PAGEREF _Toc420584917 \h </w:instrText>
            </w:r>
            <w:r w:rsidR="00155EDC">
              <w:rPr>
                <w:noProof/>
                <w:webHidden/>
              </w:rPr>
            </w:r>
            <w:r w:rsidR="00155EDC">
              <w:rPr>
                <w:noProof/>
                <w:webHidden/>
              </w:rPr>
              <w:fldChar w:fldCharType="separate"/>
            </w:r>
            <w:r w:rsidR="00155EDC">
              <w:rPr>
                <w:noProof/>
                <w:webHidden/>
              </w:rPr>
              <w:t>30</w:t>
            </w:r>
            <w:r w:rsidR="00155EDC">
              <w:rPr>
                <w:noProof/>
                <w:webHidden/>
              </w:rPr>
              <w:fldChar w:fldCharType="end"/>
            </w:r>
          </w:hyperlink>
        </w:p>
        <w:p w:rsidR="00155EDC" w:rsidRDefault="00155EDC">
          <w:r>
            <w:rPr>
              <w:b/>
              <w:bCs/>
              <w:lang w:val="zh-CN"/>
            </w:rPr>
            <w:fldChar w:fldCharType="end"/>
          </w:r>
        </w:p>
      </w:sdtContent>
    </w:sdt>
    <w:p w:rsidR="009E7723" w:rsidRDefault="009E7723" w:rsidP="009E7723"/>
    <w:p w:rsidR="009E7723" w:rsidRDefault="009E7723" w:rsidP="009E7723">
      <w:bookmarkStart w:id="0" w:name="_GoBack"/>
      <w:bookmarkEnd w:id="0"/>
    </w:p>
    <w:p w:rsidR="009E7723" w:rsidRDefault="009E7723" w:rsidP="009E7723">
      <w:pPr>
        <w:pStyle w:val="1"/>
      </w:pPr>
      <w:bookmarkStart w:id="1" w:name="_Toc388776645"/>
      <w:bookmarkStart w:id="2" w:name="_Toc418869055"/>
      <w:bookmarkStart w:id="3" w:name="_Toc420272144"/>
      <w:bookmarkStart w:id="4" w:name="_Toc420292644"/>
      <w:bookmarkStart w:id="5" w:name="_Toc420584880"/>
      <w:r>
        <w:rPr>
          <w:rFonts w:hint="eastAsia"/>
        </w:rPr>
        <w:lastRenderedPageBreak/>
        <w:t>一</w:t>
      </w:r>
      <w:r>
        <w:rPr>
          <w:rFonts w:hint="eastAsia"/>
        </w:rPr>
        <w:t xml:space="preserve">.  </w:t>
      </w:r>
      <w:r>
        <w:rPr>
          <w:rFonts w:hint="eastAsia"/>
        </w:rPr>
        <w:t>引言</w:t>
      </w:r>
      <w:bookmarkEnd w:id="1"/>
      <w:bookmarkEnd w:id="2"/>
      <w:bookmarkEnd w:id="3"/>
      <w:bookmarkEnd w:id="4"/>
      <w:bookmarkEnd w:id="5"/>
    </w:p>
    <w:p w:rsidR="009E7723" w:rsidRDefault="009E7723" w:rsidP="009E7723">
      <w:pPr>
        <w:pStyle w:val="2"/>
      </w:pPr>
      <w:bookmarkStart w:id="6" w:name="_Toc388776646"/>
      <w:bookmarkStart w:id="7" w:name="_Toc418869056"/>
      <w:bookmarkStart w:id="8" w:name="_Toc420272145"/>
      <w:bookmarkStart w:id="9" w:name="_Toc420292645"/>
      <w:bookmarkStart w:id="10" w:name="_Toc420584881"/>
      <w:r>
        <w:rPr>
          <w:rFonts w:hint="eastAsia"/>
        </w:rPr>
        <w:t xml:space="preserve">1.1 </w:t>
      </w:r>
      <w:r>
        <w:rPr>
          <w:rFonts w:hint="eastAsia"/>
        </w:rPr>
        <w:t>编写目的</w:t>
      </w:r>
      <w:bookmarkEnd w:id="6"/>
      <w:bookmarkEnd w:id="7"/>
      <w:bookmarkEnd w:id="8"/>
      <w:bookmarkEnd w:id="9"/>
      <w:bookmarkEnd w:id="10"/>
    </w:p>
    <w:p w:rsidR="009E7723" w:rsidRDefault="009E7723" w:rsidP="009E7723">
      <w:pPr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为方便老师</w:t>
      </w:r>
      <w:r>
        <w:rPr>
          <w:sz w:val="28"/>
          <w:szCs w:val="28"/>
        </w:rPr>
        <w:t>更好地管理课程设计的信息和选课学生的信息，</w:t>
      </w:r>
      <w:r>
        <w:rPr>
          <w:rFonts w:hint="eastAsia"/>
          <w:sz w:val="28"/>
          <w:szCs w:val="28"/>
        </w:rPr>
        <w:t>更加方便</w:t>
      </w:r>
      <w:r>
        <w:rPr>
          <w:sz w:val="28"/>
          <w:szCs w:val="28"/>
        </w:rPr>
        <w:t>地对这些信息进行操作</w:t>
      </w:r>
      <w:r>
        <w:rPr>
          <w:rFonts w:hint="eastAsia"/>
          <w:sz w:val="28"/>
          <w:szCs w:val="28"/>
        </w:rPr>
        <w:t>。故按需设计了此款课程设计选题</w:t>
      </w:r>
      <w:r>
        <w:rPr>
          <w:sz w:val="28"/>
          <w:szCs w:val="28"/>
        </w:rPr>
        <w:t>管理系统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:rsidR="009E7723" w:rsidRDefault="009E7723" w:rsidP="009E7723">
      <w:pPr>
        <w:spacing w:line="36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本需求分析说明书的主要读者为用户</w:t>
      </w:r>
      <w:r>
        <w:rPr>
          <w:rFonts w:hint="eastAsia"/>
          <w:sz w:val="28"/>
          <w:szCs w:val="28"/>
        </w:rPr>
        <w:t>老师</w:t>
      </w:r>
      <w:r>
        <w:rPr>
          <w:sz w:val="28"/>
          <w:szCs w:val="28"/>
        </w:rPr>
        <w:t>，根据是否满足用户需求，以调整和完善该</w:t>
      </w:r>
      <w:r>
        <w:rPr>
          <w:rFonts w:hint="eastAsia"/>
          <w:sz w:val="28"/>
          <w:szCs w:val="28"/>
        </w:rPr>
        <w:t>课程设计选题</w:t>
      </w:r>
      <w:r>
        <w:rPr>
          <w:sz w:val="28"/>
          <w:szCs w:val="28"/>
        </w:rPr>
        <w:t>管理系统</w:t>
      </w:r>
      <w:r>
        <w:rPr>
          <w:rFonts w:hint="eastAsia"/>
          <w:sz w:val="28"/>
          <w:szCs w:val="28"/>
        </w:rPr>
        <w:t>。</w:t>
      </w:r>
    </w:p>
    <w:p w:rsidR="009E7723" w:rsidRDefault="009E7723" w:rsidP="009E7723">
      <w:pPr>
        <w:spacing w:line="360" w:lineRule="auto"/>
        <w:ind w:firstLineChars="200" w:firstLine="420"/>
      </w:pPr>
    </w:p>
    <w:p w:rsidR="009E7723" w:rsidRDefault="009E7723" w:rsidP="009E7723">
      <w:pPr>
        <w:pStyle w:val="2"/>
      </w:pPr>
      <w:bookmarkStart w:id="11" w:name="_Toc388776647"/>
      <w:bookmarkStart w:id="12" w:name="_Toc418869057"/>
      <w:bookmarkStart w:id="13" w:name="_Toc420272146"/>
      <w:bookmarkStart w:id="14" w:name="_Toc420292646"/>
      <w:bookmarkStart w:id="15" w:name="_Toc420584882"/>
      <w:r>
        <w:rPr>
          <w:rFonts w:hint="eastAsia"/>
        </w:rPr>
        <w:t xml:space="preserve">1.2 </w:t>
      </w:r>
      <w:r>
        <w:rPr>
          <w:rFonts w:hint="eastAsia"/>
        </w:rPr>
        <w:t>项目背景</w:t>
      </w:r>
      <w:bookmarkEnd w:id="11"/>
      <w:bookmarkEnd w:id="12"/>
      <w:bookmarkEnd w:id="13"/>
      <w:bookmarkEnd w:id="14"/>
      <w:bookmarkEnd w:id="15"/>
    </w:p>
    <w:p w:rsidR="009E7723" w:rsidRDefault="009E7723" w:rsidP="009E7723">
      <w:pPr>
        <w:spacing w:line="360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t>随着</w:t>
      </w:r>
      <w:r>
        <w:rPr>
          <w:rFonts w:hint="eastAsia"/>
          <w:sz w:val="28"/>
          <w:szCs w:val="28"/>
        </w:rPr>
        <w:t>教育</w:t>
      </w:r>
      <w:r>
        <w:rPr>
          <w:sz w:val="28"/>
          <w:szCs w:val="28"/>
        </w:rPr>
        <w:t>方式的改革与发展，</w:t>
      </w:r>
      <w:r>
        <w:rPr>
          <w:rFonts w:hint="eastAsia"/>
          <w:sz w:val="28"/>
          <w:szCs w:val="28"/>
        </w:rPr>
        <w:t>考核方式的</w:t>
      </w:r>
      <w:r>
        <w:rPr>
          <w:sz w:val="28"/>
          <w:szCs w:val="28"/>
        </w:rPr>
        <w:t>多样化</w:t>
      </w:r>
      <w:r>
        <w:rPr>
          <w:rFonts w:hint="eastAsia"/>
          <w:sz w:val="28"/>
          <w:szCs w:val="28"/>
        </w:rPr>
        <w:t>和计算机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出现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不管任何学校</w:t>
      </w:r>
      <w:r>
        <w:rPr>
          <w:sz w:val="28"/>
          <w:szCs w:val="28"/>
        </w:rPr>
        <w:t>任何专业，</w:t>
      </w:r>
      <w:r>
        <w:rPr>
          <w:rFonts w:hint="eastAsia"/>
          <w:sz w:val="28"/>
          <w:szCs w:val="28"/>
        </w:rPr>
        <w:t>都有各种各样</w:t>
      </w:r>
      <w:r>
        <w:rPr>
          <w:sz w:val="28"/>
          <w:szCs w:val="28"/>
        </w:rPr>
        <w:t>的课程设计</w:t>
      </w:r>
      <w:r>
        <w:rPr>
          <w:rFonts w:hint="eastAsia"/>
          <w:sz w:val="28"/>
          <w:szCs w:val="28"/>
        </w:rPr>
        <w:t>，为了减轻</w:t>
      </w:r>
      <w:r>
        <w:rPr>
          <w:sz w:val="28"/>
          <w:szCs w:val="28"/>
        </w:rPr>
        <w:t>老师的工作负担，</w:t>
      </w:r>
      <w:r>
        <w:rPr>
          <w:rFonts w:hint="eastAsia"/>
          <w:sz w:val="28"/>
          <w:szCs w:val="28"/>
        </w:rPr>
        <w:t>提高老师</w:t>
      </w:r>
      <w:r>
        <w:rPr>
          <w:sz w:val="28"/>
          <w:szCs w:val="28"/>
        </w:rPr>
        <w:t>的工作效率，</w:t>
      </w:r>
      <w:r>
        <w:rPr>
          <w:rFonts w:hint="eastAsia"/>
          <w:sz w:val="28"/>
          <w:szCs w:val="28"/>
        </w:rPr>
        <w:t>运用数据库和相关的</w:t>
      </w:r>
      <w:r>
        <w:rPr>
          <w:sz w:val="28"/>
          <w:szCs w:val="28"/>
        </w:rPr>
        <w:t>访问技术</w:t>
      </w:r>
      <w:r>
        <w:rPr>
          <w:rFonts w:hint="eastAsia"/>
          <w:sz w:val="28"/>
          <w:szCs w:val="28"/>
        </w:rPr>
        <w:t>完成一个课程设计选题</w:t>
      </w:r>
      <w:r>
        <w:rPr>
          <w:sz w:val="28"/>
          <w:szCs w:val="28"/>
        </w:rPr>
        <w:t>管理系统。</w:t>
      </w:r>
      <w:r>
        <w:rPr>
          <w:rFonts w:hint="eastAsia"/>
          <w:sz w:val="28"/>
          <w:szCs w:val="28"/>
        </w:rPr>
        <w:t>这套系统简洁方便，</w:t>
      </w:r>
      <w:r>
        <w:rPr>
          <w:sz w:val="28"/>
          <w:szCs w:val="28"/>
        </w:rPr>
        <w:t>可靠性好</w:t>
      </w:r>
      <w:r>
        <w:rPr>
          <w:rFonts w:hint="eastAsia"/>
          <w:sz w:val="28"/>
          <w:szCs w:val="28"/>
        </w:rPr>
        <w:t>，代替了传统</w:t>
      </w:r>
      <w:r>
        <w:rPr>
          <w:sz w:val="28"/>
          <w:szCs w:val="28"/>
        </w:rPr>
        <w:t>的管理方式。</w:t>
      </w:r>
    </w:p>
    <w:p w:rsidR="009E7723" w:rsidRDefault="009E7723" w:rsidP="009E77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优秀的</w:t>
      </w:r>
      <w:r>
        <w:rPr>
          <w:rFonts w:hint="eastAsia"/>
          <w:sz w:val="28"/>
          <w:szCs w:val="28"/>
        </w:rPr>
        <w:t>课程设计选题</w:t>
      </w:r>
      <w:r>
        <w:rPr>
          <w:sz w:val="28"/>
          <w:szCs w:val="28"/>
        </w:rPr>
        <w:t>管理系统能显著地提高</w:t>
      </w:r>
      <w:r>
        <w:rPr>
          <w:rFonts w:hint="eastAsia"/>
          <w:sz w:val="28"/>
          <w:szCs w:val="28"/>
        </w:rPr>
        <w:t>管理老师的</w:t>
      </w:r>
      <w:r>
        <w:rPr>
          <w:sz w:val="28"/>
          <w:szCs w:val="28"/>
        </w:rPr>
        <w:t>工作效率，规范</w:t>
      </w:r>
      <w:r>
        <w:rPr>
          <w:rFonts w:hint="eastAsia"/>
          <w:sz w:val="28"/>
          <w:szCs w:val="28"/>
        </w:rPr>
        <w:t>管理的</w:t>
      </w:r>
      <w:r>
        <w:rPr>
          <w:sz w:val="28"/>
          <w:szCs w:val="28"/>
        </w:rPr>
        <w:t>流程，帮助</w:t>
      </w:r>
      <w:r>
        <w:rPr>
          <w:rFonts w:hint="eastAsia"/>
          <w:sz w:val="28"/>
          <w:szCs w:val="28"/>
        </w:rPr>
        <w:t>老师</w:t>
      </w:r>
      <w:r>
        <w:rPr>
          <w:sz w:val="28"/>
          <w:szCs w:val="28"/>
        </w:rPr>
        <w:t>了解</w:t>
      </w:r>
      <w:r>
        <w:rPr>
          <w:rFonts w:hint="eastAsia"/>
          <w:sz w:val="28"/>
          <w:szCs w:val="28"/>
        </w:rPr>
        <w:t>学生的</w:t>
      </w:r>
      <w:r>
        <w:rPr>
          <w:sz w:val="28"/>
          <w:szCs w:val="28"/>
        </w:rPr>
        <w:t>选课信息；帮助</w:t>
      </w:r>
      <w:r>
        <w:rPr>
          <w:rFonts w:hint="eastAsia"/>
          <w:sz w:val="28"/>
          <w:szCs w:val="28"/>
        </w:rPr>
        <w:t>管理老师</w:t>
      </w:r>
      <w:r>
        <w:rPr>
          <w:sz w:val="28"/>
          <w:szCs w:val="28"/>
        </w:rPr>
        <w:t>及时、高效地</w:t>
      </w:r>
      <w:r>
        <w:rPr>
          <w:rFonts w:hint="eastAsia"/>
          <w:sz w:val="28"/>
          <w:szCs w:val="28"/>
        </w:rPr>
        <w:t>录入信息</w:t>
      </w:r>
      <w:r>
        <w:rPr>
          <w:sz w:val="28"/>
          <w:szCs w:val="28"/>
        </w:rPr>
        <w:t>，管理</w:t>
      </w:r>
      <w:r>
        <w:rPr>
          <w:rFonts w:hint="eastAsia"/>
          <w:sz w:val="28"/>
          <w:szCs w:val="28"/>
        </w:rPr>
        <w:t>课程设计课题信息</w:t>
      </w:r>
      <w:r>
        <w:rPr>
          <w:sz w:val="28"/>
          <w:szCs w:val="28"/>
        </w:rPr>
        <w:t>和学生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各种信息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提供</w:t>
      </w:r>
      <w:r>
        <w:rPr>
          <w:rFonts w:hint="eastAsia"/>
          <w:sz w:val="28"/>
          <w:szCs w:val="28"/>
        </w:rPr>
        <w:t>更方便</w:t>
      </w:r>
      <w:r>
        <w:rPr>
          <w:sz w:val="28"/>
          <w:szCs w:val="28"/>
        </w:rPr>
        <w:t>更加快捷的教学方式。</w:t>
      </w:r>
    </w:p>
    <w:p w:rsidR="009E7723" w:rsidRDefault="009E7723" w:rsidP="009E7723">
      <w:pPr>
        <w:pStyle w:val="1"/>
      </w:pPr>
      <w:bookmarkStart w:id="16" w:name="_Toc388778626"/>
      <w:bookmarkStart w:id="17" w:name="_Toc388782609"/>
      <w:bookmarkStart w:id="18" w:name="_Toc388787890"/>
      <w:bookmarkStart w:id="19" w:name="_Toc420584883"/>
      <w:r>
        <w:rPr>
          <w:rFonts w:hint="eastAsia"/>
        </w:rPr>
        <w:lastRenderedPageBreak/>
        <w:t>二</w:t>
      </w:r>
      <w:r>
        <w:rPr>
          <w:rFonts w:hint="eastAsia"/>
        </w:rPr>
        <w:t>.</w:t>
      </w:r>
      <w:r>
        <w:rPr>
          <w:rFonts w:hint="eastAsia"/>
        </w:rPr>
        <w:t>需求</w:t>
      </w:r>
      <w:r>
        <w:t>规格说明</w:t>
      </w:r>
      <w:bookmarkEnd w:id="16"/>
      <w:bookmarkEnd w:id="17"/>
      <w:bookmarkEnd w:id="18"/>
      <w:bookmarkEnd w:id="19"/>
    </w:p>
    <w:p w:rsidR="009E7723" w:rsidRDefault="009E7723" w:rsidP="009E7723">
      <w:pPr>
        <w:ind w:firstLineChars="200" w:firstLine="560"/>
        <w:jc w:val="lef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进入此</w:t>
      </w:r>
      <w:r>
        <w:rPr>
          <w:rFonts w:ascii="宋体" w:hAnsi="宋体"/>
          <w:sz w:val="28"/>
        </w:rPr>
        <w:t>系统需要进行登陆和身份验证，</w:t>
      </w:r>
      <w:r>
        <w:rPr>
          <w:rFonts w:ascii="宋体" w:hAnsi="宋体" w:hint="eastAsia"/>
          <w:sz w:val="28"/>
        </w:rPr>
        <w:t>主要就是老师</w:t>
      </w:r>
      <w:r>
        <w:rPr>
          <w:rFonts w:ascii="宋体" w:hAnsi="宋体"/>
          <w:sz w:val="28"/>
        </w:rPr>
        <w:t>的帐号和密码来</w:t>
      </w:r>
      <w:r>
        <w:rPr>
          <w:rFonts w:ascii="宋体" w:hAnsi="宋体" w:hint="eastAsia"/>
          <w:sz w:val="28"/>
        </w:rPr>
        <w:t>登录，</w:t>
      </w:r>
      <w:r>
        <w:rPr>
          <w:rFonts w:ascii="宋体" w:hAnsi="宋体"/>
          <w:sz w:val="28"/>
        </w:rPr>
        <w:t>这里我没有</w:t>
      </w:r>
      <w:r>
        <w:rPr>
          <w:rFonts w:ascii="宋体" w:hAnsi="宋体" w:hint="eastAsia"/>
          <w:sz w:val="28"/>
        </w:rPr>
        <w:t>把</w:t>
      </w:r>
      <w:r>
        <w:rPr>
          <w:rFonts w:ascii="宋体" w:hAnsi="宋体"/>
          <w:sz w:val="28"/>
        </w:rPr>
        <w:t>登陆管理员的信息做成一张</w:t>
      </w:r>
      <w:r>
        <w:rPr>
          <w:rFonts w:ascii="宋体" w:hAnsi="宋体" w:hint="eastAsia"/>
          <w:sz w:val="28"/>
        </w:rPr>
        <w:t>数据库</w:t>
      </w:r>
      <w:r>
        <w:rPr>
          <w:rFonts w:ascii="宋体" w:hAnsi="宋体"/>
          <w:sz w:val="28"/>
        </w:rPr>
        <w:t>表，因为没有必要这么麻烦</w:t>
      </w:r>
      <w:r>
        <w:rPr>
          <w:rFonts w:ascii="宋体" w:hAnsi="宋体" w:hint="eastAsia"/>
          <w:sz w:val="28"/>
        </w:rPr>
        <w:t>。</w:t>
      </w:r>
      <w:r>
        <w:rPr>
          <w:rFonts w:ascii="宋体" w:hAnsi="宋体"/>
          <w:sz w:val="28"/>
        </w:rPr>
        <w:t>软件功能主要</w:t>
      </w:r>
      <w:r>
        <w:rPr>
          <w:rFonts w:ascii="宋体" w:hAnsi="宋体" w:hint="eastAsia"/>
          <w:sz w:val="28"/>
        </w:rPr>
        <w:t>分为课设课题信息管理</w:t>
      </w:r>
      <w:r>
        <w:rPr>
          <w:rFonts w:ascii="宋体" w:hAnsi="宋体"/>
          <w:sz w:val="28"/>
        </w:rPr>
        <w:t>和学生信息</w:t>
      </w:r>
      <w:r>
        <w:rPr>
          <w:rFonts w:ascii="宋体" w:hAnsi="宋体" w:hint="eastAsia"/>
          <w:sz w:val="28"/>
        </w:rPr>
        <w:t>管理</w:t>
      </w:r>
      <w:r>
        <w:rPr>
          <w:rFonts w:ascii="宋体" w:hAnsi="宋体"/>
          <w:sz w:val="28"/>
        </w:rPr>
        <w:t>这</w:t>
      </w:r>
      <w:r>
        <w:rPr>
          <w:rFonts w:ascii="宋体" w:hAnsi="宋体" w:hint="eastAsia"/>
          <w:sz w:val="28"/>
        </w:rPr>
        <w:t>两</w:t>
      </w:r>
      <w:r>
        <w:rPr>
          <w:rFonts w:ascii="宋体" w:hAnsi="宋体"/>
          <w:sz w:val="28"/>
        </w:rPr>
        <w:t>个部分</w:t>
      </w:r>
      <w:r>
        <w:rPr>
          <w:rFonts w:ascii="宋体" w:hAnsi="宋体" w:hint="eastAsia"/>
          <w:sz w:val="28"/>
        </w:rPr>
        <w:t>。登录该系统后</w:t>
      </w:r>
      <w:r>
        <w:rPr>
          <w:rFonts w:ascii="宋体" w:hAnsi="宋体"/>
          <w:sz w:val="28"/>
        </w:rPr>
        <w:t>，首先可以对课设的课题信息进行管理，课设课题信息包含在一张表中，主要有课题序号，题目，</w:t>
      </w:r>
      <w:r>
        <w:rPr>
          <w:rFonts w:ascii="宋体" w:hAnsi="宋体" w:hint="eastAsia"/>
          <w:sz w:val="28"/>
        </w:rPr>
        <w:t>该题目</w:t>
      </w:r>
      <w:r>
        <w:rPr>
          <w:rFonts w:ascii="宋体" w:hAnsi="宋体"/>
          <w:sz w:val="28"/>
        </w:rPr>
        <w:t>选课人数</w:t>
      </w:r>
      <w:r>
        <w:rPr>
          <w:rFonts w:ascii="宋体" w:hAnsi="宋体" w:hint="eastAsia"/>
          <w:sz w:val="28"/>
        </w:rPr>
        <w:t>(每个</w:t>
      </w:r>
      <w:r>
        <w:rPr>
          <w:rFonts w:ascii="宋体" w:hAnsi="宋体"/>
          <w:sz w:val="28"/>
        </w:rPr>
        <w:t>题目限</w:t>
      </w:r>
      <w:r>
        <w:rPr>
          <w:rFonts w:ascii="宋体" w:hAnsi="宋体" w:hint="eastAsia"/>
          <w:sz w:val="28"/>
        </w:rPr>
        <w:t>两个人</w:t>
      </w:r>
      <w:r>
        <w:rPr>
          <w:rFonts w:ascii="宋体" w:hAnsi="宋体"/>
          <w:sz w:val="28"/>
        </w:rPr>
        <w:t>选择</w:t>
      </w:r>
      <w:r>
        <w:rPr>
          <w:rFonts w:ascii="宋体" w:hAnsi="宋体" w:hint="eastAsia"/>
          <w:sz w:val="28"/>
        </w:rPr>
        <w:t>)，</w:t>
      </w:r>
      <w:r>
        <w:rPr>
          <w:rFonts w:ascii="宋体" w:hAnsi="宋体"/>
          <w:sz w:val="28"/>
        </w:rPr>
        <w:t>使用语言等，</w:t>
      </w:r>
      <w:r>
        <w:rPr>
          <w:rFonts w:ascii="宋体" w:hAnsi="宋体" w:hint="eastAsia"/>
          <w:sz w:val="28"/>
        </w:rPr>
        <w:t>可以</w:t>
      </w:r>
      <w:r>
        <w:rPr>
          <w:rFonts w:ascii="宋体" w:hAnsi="宋体"/>
          <w:sz w:val="28"/>
        </w:rPr>
        <w:t>实现新增、修改</w: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/>
          <w:sz w:val="28"/>
        </w:rPr>
        <w:t>删除课程设计题目等功能</w:t>
      </w:r>
      <w:r>
        <w:rPr>
          <w:rFonts w:ascii="宋体" w:hAnsi="宋体" w:hint="eastAsia"/>
          <w:sz w:val="28"/>
        </w:rPr>
        <w:t>。</w:t>
      </w:r>
      <w:r>
        <w:rPr>
          <w:rFonts w:ascii="宋体" w:hAnsi="宋体"/>
          <w:sz w:val="28"/>
        </w:rPr>
        <w:t>然后是对</w:t>
      </w:r>
      <w:r>
        <w:rPr>
          <w:rFonts w:ascii="宋体" w:hAnsi="宋体" w:hint="eastAsia"/>
          <w:sz w:val="28"/>
        </w:rPr>
        <w:t>学生</w:t>
      </w:r>
      <w:r>
        <w:rPr>
          <w:rFonts w:ascii="宋体" w:hAnsi="宋体"/>
          <w:sz w:val="28"/>
        </w:rPr>
        <w:t>信息的管理，学生信息包含在一张表中，主要有学号，姓名，选择</w:t>
      </w:r>
      <w:r>
        <w:rPr>
          <w:rFonts w:ascii="宋体" w:hAnsi="宋体" w:hint="eastAsia"/>
          <w:sz w:val="28"/>
        </w:rPr>
        <w:t>的</w:t>
      </w:r>
      <w:r>
        <w:rPr>
          <w:rFonts w:ascii="宋体" w:hAnsi="宋体"/>
          <w:sz w:val="28"/>
        </w:rPr>
        <w:t>课题，联系电话等，可以实现对</w:t>
      </w:r>
      <w:r>
        <w:rPr>
          <w:rFonts w:ascii="宋体" w:hAnsi="宋体" w:hint="eastAsia"/>
          <w:sz w:val="28"/>
        </w:rPr>
        <w:t>学生信息</w:t>
      </w:r>
      <w:r>
        <w:rPr>
          <w:rFonts w:ascii="宋体" w:hAnsi="宋体"/>
          <w:sz w:val="28"/>
        </w:rPr>
        <w:t>的新增</w:t>
      </w:r>
      <w:r>
        <w:rPr>
          <w:rFonts w:ascii="宋体" w:hAnsi="宋体" w:hint="eastAsia"/>
          <w:sz w:val="28"/>
        </w:rPr>
        <w:t>(这个</w:t>
      </w:r>
      <w:r>
        <w:rPr>
          <w:rFonts w:ascii="宋体" w:hAnsi="宋体"/>
          <w:sz w:val="28"/>
        </w:rPr>
        <w:t>过程实际上就是</w:t>
      </w:r>
      <w:r>
        <w:rPr>
          <w:rFonts w:ascii="宋体" w:hAnsi="宋体" w:hint="eastAsia"/>
          <w:sz w:val="28"/>
        </w:rPr>
        <w:t>模拟了</w:t>
      </w:r>
      <w:r>
        <w:rPr>
          <w:rFonts w:ascii="宋体" w:hAnsi="宋体"/>
          <w:sz w:val="28"/>
        </w:rPr>
        <w:t>选课的过程</w:t>
      </w:r>
      <w:r>
        <w:rPr>
          <w:rFonts w:ascii="宋体" w:hAnsi="宋体" w:hint="eastAsia"/>
          <w:sz w:val="28"/>
        </w:rPr>
        <w:t>)</w:t>
      </w:r>
      <w:r>
        <w:rPr>
          <w:rFonts w:ascii="宋体" w:hAnsi="宋体"/>
          <w:sz w:val="28"/>
        </w:rPr>
        <w:t>、修改、和删除功能。</w:t>
      </w:r>
    </w:p>
    <w:p w:rsidR="009E7723" w:rsidRPr="009E7723" w:rsidRDefault="009E7723" w:rsidP="009E7723">
      <w:pPr>
        <w:ind w:firstLineChars="200" w:firstLine="560"/>
        <w:jc w:val="left"/>
        <w:rPr>
          <w:rFonts w:asciiTheme="minorEastAsia" w:hAnsiTheme="minorEastAsia"/>
          <w:sz w:val="28"/>
          <w:szCs w:val="28"/>
        </w:rPr>
      </w:pPr>
    </w:p>
    <w:p w:rsidR="009E7723" w:rsidRPr="00B654FB" w:rsidRDefault="009E7723" w:rsidP="009E7723"/>
    <w:p w:rsidR="009E7723" w:rsidRPr="00B62616" w:rsidRDefault="009E7723" w:rsidP="009E7723">
      <w:pPr>
        <w:rPr>
          <w:sz w:val="24"/>
        </w:rPr>
      </w:pPr>
    </w:p>
    <w:p w:rsidR="009E7723" w:rsidRPr="007D30E5" w:rsidRDefault="009E7723" w:rsidP="009E7723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</w:p>
    <w:p w:rsidR="009E7723" w:rsidRDefault="009E7723" w:rsidP="009E7723">
      <w:pPr>
        <w:pStyle w:val="1"/>
        <w:rPr>
          <w:rFonts w:ascii="Times New Roman" w:hAnsi="Times New Roman"/>
        </w:rPr>
      </w:pPr>
      <w:bookmarkStart w:id="20" w:name="_Toc231654599"/>
      <w:bookmarkStart w:id="21" w:name="_Toc388787891"/>
      <w:bookmarkStart w:id="22" w:name="_Toc420584884"/>
      <w:r>
        <w:rPr>
          <w:rFonts w:ascii="Times New Roman" w:hAnsi="Times New Roman" w:hint="eastAsia"/>
        </w:rPr>
        <w:t>三</w:t>
      </w:r>
      <w:r>
        <w:rPr>
          <w:rFonts w:ascii="Times New Roman" w:hAnsi="Times New Roman" w:hint="eastAsia"/>
        </w:rPr>
        <w:t xml:space="preserve">.  </w:t>
      </w:r>
      <w:r>
        <w:rPr>
          <w:rFonts w:ascii="Times New Roman" w:hAnsi="Times New Roman" w:hint="eastAsia"/>
        </w:rPr>
        <w:t>测试计划</w:t>
      </w:r>
      <w:bookmarkEnd w:id="20"/>
      <w:bookmarkEnd w:id="21"/>
      <w:bookmarkEnd w:id="22"/>
    </w:p>
    <w:p w:rsidR="009E7723" w:rsidRDefault="009E7723" w:rsidP="009E7723">
      <w:pPr>
        <w:pStyle w:val="2"/>
        <w:rPr>
          <w:rFonts w:ascii="Times New Roman" w:hAnsi="Times New Roman"/>
        </w:rPr>
      </w:pPr>
      <w:bookmarkStart w:id="23" w:name="_Toc231654600"/>
      <w:bookmarkStart w:id="24" w:name="_Toc388787892"/>
      <w:bookmarkStart w:id="25" w:name="_Toc420584885"/>
      <w:r>
        <w:rPr>
          <w:rFonts w:ascii="Times New Roman" w:hAnsi="Times New Roman" w:hint="eastAsia"/>
        </w:rPr>
        <w:t xml:space="preserve">3.1 </w:t>
      </w:r>
      <w:r>
        <w:rPr>
          <w:rFonts w:ascii="Times New Roman" w:hAnsi="Times New Roman" w:hint="eastAsia"/>
        </w:rPr>
        <w:t>测试机构及人员</w:t>
      </w:r>
      <w:bookmarkEnd w:id="23"/>
      <w:bookmarkEnd w:id="24"/>
      <w:bookmarkEnd w:id="25"/>
    </w:p>
    <w:p w:rsidR="009E7723" w:rsidRDefault="009E7723" w:rsidP="009E772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520"/>
        <w:gridCol w:w="1559"/>
        <w:gridCol w:w="2035"/>
      </w:tblGrid>
      <w:tr w:rsidR="009E7723" w:rsidTr="009E7723">
        <w:tc>
          <w:tcPr>
            <w:tcW w:w="1704" w:type="dxa"/>
            <w:shd w:val="clear" w:color="auto" w:fill="808080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测试内容</w:t>
            </w:r>
          </w:p>
        </w:tc>
        <w:tc>
          <w:tcPr>
            <w:tcW w:w="1704" w:type="dxa"/>
            <w:shd w:val="clear" w:color="auto" w:fill="808080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数据库</w:t>
            </w:r>
          </w:p>
        </w:tc>
        <w:tc>
          <w:tcPr>
            <w:tcW w:w="1520" w:type="dxa"/>
            <w:shd w:val="clear" w:color="auto" w:fill="808080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中间层</w:t>
            </w:r>
          </w:p>
        </w:tc>
        <w:tc>
          <w:tcPr>
            <w:tcW w:w="1559" w:type="dxa"/>
            <w:shd w:val="clear" w:color="auto" w:fill="808080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用户界面</w:t>
            </w:r>
          </w:p>
        </w:tc>
        <w:tc>
          <w:tcPr>
            <w:tcW w:w="2035" w:type="dxa"/>
            <w:shd w:val="clear" w:color="auto" w:fill="808080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集成测试</w:t>
            </w:r>
          </w:p>
        </w:tc>
      </w:tr>
      <w:tr w:rsidR="009E7723" w:rsidTr="009E7723">
        <w:tc>
          <w:tcPr>
            <w:tcW w:w="1704" w:type="dxa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测试人</w:t>
            </w:r>
          </w:p>
        </w:tc>
        <w:tc>
          <w:tcPr>
            <w:tcW w:w="1704" w:type="dxa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潘湛</w:t>
            </w:r>
          </w:p>
        </w:tc>
        <w:tc>
          <w:tcPr>
            <w:tcW w:w="1520" w:type="dxa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潘湛</w:t>
            </w:r>
          </w:p>
        </w:tc>
        <w:tc>
          <w:tcPr>
            <w:tcW w:w="1559" w:type="dxa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潘湛</w:t>
            </w:r>
          </w:p>
        </w:tc>
        <w:tc>
          <w:tcPr>
            <w:tcW w:w="2035" w:type="dxa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潘湛</w:t>
            </w:r>
          </w:p>
        </w:tc>
      </w:tr>
    </w:tbl>
    <w:p w:rsidR="009E7723" w:rsidRDefault="009E7723" w:rsidP="009E7723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</w:p>
    <w:p w:rsidR="009E7723" w:rsidRDefault="009E7723" w:rsidP="009E7723">
      <w:pPr>
        <w:pStyle w:val="2"/>
      </w:pPr>
      <w:bookmarkStart w:id="26" w:name="_Toc388787893"/>
      <w:bookmarkStart w:id="27" w:name="_Toc420584886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测试方法</w:t>
      </w:r>
      <w:bookmarkEnd w:id="26"/>
      <w:bookmarkEnd w:id="27"/>
    </w:p>
    <w:p w:rsidR="009E7723" w:rsidRPr="007D30E5" w:rsidRDefault="009E7723" w:rsidP="009E7723">
      <w:pPr>
        <w:rPr>
          <w:rFonts w:ascii="Times New Roman" w:hAnsi="Times New Roman"/>
          <w:sz w:val="28"/>
          <w:szCs w:val="28"/>
        </w:rPr>
      </w:pPr>
      <w:r w:rsidRPr="007D30E5">
        <w:rPr>
          <w:rFonts w:ascii="Times New Roman" w:hAnsi="Times New Roman" w:hint="eastAsia"/>
          <w:sz w:val="28"/>
          <w:szCs w:val="28"/>
        </w:rPr>
        <w:t>1.</w:t>
      </w:r>
      <w:r w:rsidRPr="007D30E5">
        <w:rPr>
          <w:rFonts w:ascii="Times New Roman" w:hAnsi="Times New Roman" w:hint="eastAsia"/>
          <w:sz w:val="28"/>
          <w:szCs w:val="28"/>
        </w:rPr>
        <w:t>通过对界面的操作验证功能是否完整、正确。</w:t>
      </w:r>
    </w:p>
    <w:p w:rsidR="009E7723" w:rsidRPr="007D30E5" w:rsidRDefault="009E7723" w:rsidP="009E7723">
      <w:pPr>
        <w:rPr>
          <w:rFonts w:ascii="Times New Roman" w:hAnsi="Times New Roman"/>
          <w:sz w:val="28"/>
          <w:szCs w:val="28"/>
        </w:rPr>
      </w:pPr>
      <w:r w:rsidRPr="007D30E5">
        <w:rPr>
          <w:rFonts w:ascii="Times New Roman" w:hAnsi="Times New Roman" w:hint="eastAsia"/>
          <w:sz w:val="28"/>
          <w:szCs w:val="28"/>
        </w:rPr>
        <w:t>2.</w:t>
      </w:r>
      <w:r w:rsidRPr="007D30E5">
        <w:rPr>
          <w:rFonts w:ascii="Times New Roman" w:hAnsi="Times New Roman" w:hint="eastAsia"/>
          <w:sz w:val="28"/>
          <w:szCs w:val="28"/>
        </w:rPr>
        <w:t>通过编写测试类来验证内部函数是否正确工作，数据能否正常存储。</w:t>
      </w:r>
    </w:p>
    <w:p w:rsidR="009E7723" w:rsidRPr="00333370" w:rsidRDefault="009E7723" w:rsidP="009E7723">
      <w:pPr>
        <w:rPr>
          <w:rFonts w:ascii="Times New Roman" w:hAnsi="Times New Roman"/>
          <w:sz w:val="24"/>
          <w:szCs w:val="28"/>
        </w:rPr>
      </w:pPr>
    </w:p>
    <w:p w:rsidR="009E7723" w:rsidRDefault="009E7723" w:rsidP="009E7723">
      <w:pPr>
        <w:pStyle w:val="2"/>
        <w:spacing w:after="0"/>
        <w:rPr>
          <w:rFonts w:ascii="Times New Roman" w:hAnsi="Times New Roman"/>
        </w:rPr>
      </w:pPr>
      <w:bookmarkStart w:id="28" w:name="_Toc231654602"/>
      <w:bookmarkStart w:id="29" w:name="_Toc388787894"/>
      <w:bookmarkStart w:id="30" w:name="_Toc420584887"/>
      <w:r>
        <w:rPr>
          <w:rFonts w:ascii="Times New Roman" w:hAnsi="Times New Roman" w:hint="eastAsia"/>
        </w:rPr>
        <w:t>3.3</w:t>
      </w:r>
      <w:r>
        <w:rPr>
          <w:rFonts w:ascii="Times New Roman" w:hAnsi="Times New Roman" w:hint="eastAsia"/>
        </w:rPr>
        <w:t>测试的功能范围</w:t>
      </w:r>
      <w:bookmarkStart w:id="31" w:name="_Toc357499969"/>
      <w:bookmarkStart w:id="32" w:name="_Toc29204"/>
      <w:bookmarkStart w:id="33" w:name="_Toc388782614"/>
      <w:bookmarkEnd w:id="28"/>
      <w:bookmarkEnd w:id="29"/>
      <w:bookmarkEnd w:id="30"/>
    </w:p>
    <w:bookmarkEnd w:id="31"/>
    <w:bookmarkEnd w:id="32"/>
    <w:bookmarkEnd w:id="33"/>
    <w:p w:rsidR="009E7723" w:rsidRPr="00333370" w:rsidRDefault="009E7723" w:rsidP="009E7723">
      <w:pPr>
        <w:rPr>
          <w:rFonts w:ascii="Times New Roman" w:hAnsi="Times New Roman"/>
          <w:bCs/>
          <w:sz w:val="28"/>
          <w:szCs w:val="28"/>
        </w:rPr>
      </w:pPr>
      <w:r w:rsidRPr="00333370">
        <w:rPr>
          <w:rFonts w:ascii="Times New Roman" w:hAnsi="Times New Roman" w:hint="eastAsia"/>
          <w:bCs/>
          <w:sz w:val="28"/>
          <w:szCs w:val="28"/>
        </w:rPr>
        <w:t>能够正常</w:t>
      </w:r>
      <w:r>
        <w:rPr>
          <w:rFonts w:ascii="Times New Roman" w:hAnsi="Times New Roman" w:hint="eastAsia"/>
          <w:bCs/>
          <w:sz w:val="28"/>
          <w:szCs w:val="28"/>
        </w:rPr>
        <w:t>增添课题</w:t>
      </w:r>
    </w:p>
    <w:p w:rsidR="009E7723" w:rsidRPr="00333370" w:rsidRDefault="009E7723" w:rsidP="009E7723">
      <w:pPr>
        <w:rPr>
          <w:rFonts w:ascii="Times New Roman" w:hAnsi="Times New Roman"/>
          <w:sz w:val="28"/>
          <w:szCs w:val="28"/>
        </w:rPr>
      </w:pPr>
      <w:r w:rsidRPr="00333370">
        <w:rPr>
          <w:rFonts w:ascii="Times New Roman" w:hAnsi="Times New Roman" w:hint="eastAsia"/>
          <w:bCs/>
          <w:sz w:val="28"/>
          <w:szCs w:val="28"/>
        </w:rPr>
        <w:t>能够正常</w:t>
      </w:r>
      <w:r>
        <w:rPr>
          <w:rFonts w:ascii="Times New Roman" w:hAnsi="Times New Roman" w:hint="eastAsia"/>
          <w:bCs/>
          <w:sz w:val="28"/>
          <w:szCs w:val="28"/>
        </w:rPr>
        <w:t>修改课题</w:t>
      </w:r>
    </w:p>
    <w:p w:rsidR="009E7723" w:rsidRPr="00333370" w:rsidRDefault="009E7723" w:rsidP="009E7723">
      <w:pPr>
        <w:rPr>
          <w:rFonts w:ascii="Times New Roman" w:hAnsi="Times New Roman"/>
          <w:sz w:val="24"/>
          <w:szCs w:val="28"/>
        </w:rPr>
      </w:pPr>
      <w:r w:rsidRPr="00333370">
        <w:rPr>
          <w:rFonts w:ascii="Times New Roman" w:hAnsi="Times New Roman" w:hint="eastAsia"/>
          <w:bCs/>
          <w:sz w:val="28"/>
          <w:szCs w:val="28"/>
        </w:rPr>
        <w:t>能够正常</w:t>
      </w:r>
      <w:r>
        <w:rPr>
          <w:rFonts w:ascii="Times New Roman" w:hAnsi="Times New Roman" w:hint="eastAsia"/>
          <w:bCs/>
          <w:sz w:val="28"/>
          <w:szCs w:val="28"/>
        </w:rPr>
        <w:t>删除课题</w:t>
      </w:r>
    </w:p>
    <w:p w:rsidR="009E7723" w:rsidRPr="00333370" w:rsidRDefault="009E7723" w:rsidP="009E7723">
      <w:pPr>
        <w:rPr>
          <w:rFonts w:ascii="Times New Roman" w:hAnsi="Times New Roman"/>
          <w:bCs/>
          <w:sz w:val="28"/>
          <w:szCs w:val="28"/>
        </w:rPr>
      </w:pPr>
      <w:r w:rsidRPr="00333370">
        <w:rPr>
          <w:rFonts w:ascii="Times New Roman" w:hAnsi="Times New Roman" w:hint="eastAsia"/>
          <w:bCs/>
          <w:sz w:val="28"/>
          <w:szCs w:val="28"/>
        </w:rPr>
        <w:t>能够正常</w:t>
      </w:r>
      <w:r>
        <w:rPr>
          <w:rFonts w:ascii="Times New Roman" w:hAnsi="Times New Roman" w:hint="eastAsia"/>
          <w:bCs/>
          <w:sz w:val="28"/>
          <w:szCs w:val="28"/>
        </w:rPr>
        <w:t>增添学生信息</w:t>
      </w:r>
    </w:p>
    <w:p w:rsidR="009E7723" w:rsidRPr="00333370" w:rsidRDefault="009E7723" w:rsidP="009E7723">
      <w:pPr>
        <w:rPr>
          <w:rFonts w:ascii="Times New Roman" w:hAnsi="Times New Roman"/>
          <w:bCs/>
          <w:sz w:val="28"/>
          <w:szCs w:val="28"/>
        </w:rPr>
      </w:pPr>
      <w:r w:rsidRPr="00333370">
        <w:rPr>
          <w:rFonts w:ascii="Times New Roman" w:hAnsi="Times New Roman" w:hint="eastAsia"/>
          <w:bCs/>
          <w:sz w:val="28"/>
          <w:szCs w:val="28"/>
        </w:rPr>
        <w:t>能够正常</w:t>
      </w:r>
      <w:r>
        <w:rPr>
          <w:rFonts w:ascii="Times New Roman" w:hAnsi="Times New Roman" w:hint="eastAsia"/>
          <w:bCs/>
          <w:sz w:val="28"/>
          <w:szCs w:val="28"/>
        </w:rPr>
        <w:t>修改学生信息</w:t>
      </w:r>
    </w:p>
    <w:p w:rsidR="009E7723" w:rsidRPr="00333370" w:rsidRDefault="002A28D4" w:rsidP="009E7723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8"/>
          <w:szCs w:val="28"/>
        </w:rPr>
        <w:t>操作学生信息后</w:t>
      </w:r>
      <w:r>
        <w:rPr>
          <w:rFonts w:ascii="Times New Roman" w:hAnsi="Times New Roman"/>
          <w:sz w:val="28"/>
          <w:szCs w:val="28"/>
        </w:rPr>
        <w:t>在课题信息中要有</w:t>
      </w:r>
      <w:r>
        <w:rPr>
          <w:rFonts w:ascii="Times New Roman" w:hAnsi="Times New Roman" w:hint="eastAsia"/>
          <w:sz w:val="28"/>
          <w:szCs w:val="28"/>
        </w:rPr>
        <w:t>更新</w:t>
      </w:r>
    </w:p>
    <w:p w:rsidR="009E7723" w:rsidRDefault="009E7723" w:rsidP="009E7723">
      <w:pPr>
        <w:pStyle w:val="1"/>
        <w:rPr>
          <w:rFonts w:ascii="Times New Roman" w:hAnsi="Times New Roman"/>
        </w:rPr>
      </w:pPr>
      <w:bookmarkStart w:id="34" w:name="_Toc388787895"/>
      <w:bookmarkStart w:id="35" w:name="_Toc420584888"/>
      <w:bookmarkStart w:id="36" w:name="_Toc388782619"/>
      <w:r>
        <w:rPr>
          <w:rFonts w:ascii="Times New Roman" w:hAnsi="Times New Roman" w:hint="eastAsia"/>
        </w:rPr>
        <w:t>四</w:t>
      </w:r>
      <w:r>
        <w:rPr>
          <w:rFonts w:ascii="Times New Roman" w:hAnsi="Times New Roman" w:hint="eastAsia"/>
        </w:rPr>
        <w:t xml:space="preserve">.  </w:t>
      </w:r>
      <w:r>
        <w:rPr>
          <w:rFonts w:ascii="Times New Roman" w:hAnsi="Times New Roman" w:hint="eastAsia"/>
        </w:rPr>
        <w:t>单元测试报告</w:t>
      </w:r>
      <w:bookmarkEnd w:id="34"/>
      <w:bookmarkEnd w:id="35"/>
    </w:p>
    <w:p w:rsidR="00ED7303" w:rsidRPr="007D30E5" w:rsidRDefault="00ED7303" w:rsidP="00ED7303">
      <w:pPr>
        <w:pStyle w:val="2"/>
        <w:rPr>
          <w:sz w:val="36"/>
          <w:szCs w:val="36"/>
        </w:rPr>
      </w:pPr>
      <w:bookmarkStart w:id="37" w:name="_Toc420584889"/>
      <w:r w:rsidRPr="007D30E5">
        <w:rPr>
          <w:rFonts w:hint="eastAsia"/>
          <w:sz w:val="36"/>
          <w:szCs w:val="36"/>
        </w:rPr>
        <w:t xml:space="preserve">4.1 </w:t>
      </w:r>
      <w:r>
        <w:rPr>
          <w:sz w:val="36"/>
          <w:szCs w:val="36"/>
        </w:rPr>
        <w:t>登陆界面</w:t>
      </w:r>
      <w:bookmarkEnd w:id="37"/>
    </w:p>
    <w:p w:rsidR="00ED7303" w:rsidRDefault="00ED7303" w:rsidP="00ED7303">
      <w:pPr>
        <w:pStyle w:val="3"/>
      </w:pPr>
      <w:bookmarkStart w:id="38" w:name="_Toc420584890"/>
      <w:r>
        <w:rPr>
          <w:rFonts w:hint="eastAsia"/>
        </w:rPr>
        <w:t>4.1.1</w:t>
      </w:r>
      <w:r>
        <w:rPr>
          <w:rFonts w:hint="eastAsia"/>
        </w:rPr>
        <w:t>描述</w:t>
      </w:r>
      <w:bookmarkEnd w:id="38"/>
    </w:p>
    <w:p w:rsidR="00ED7303" w:rsidRDefault="00ED7303" w:rsidP="00ED730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输入用户名admin和密码</w:t>
      </w: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23456，能够跳转到主界面。</w:t>
      </w:r>
    </w:p>
    <w:p w:rsidR="00ED7303" w:rsidRDefault="00ED7303" w:rsidP="00ED7303">
      <w:pPr>
        <w:pStyle w:val="3"/>
      </w:pPr>
      <w:bookmarkStart w:id="39" w:name="_Toc420584891"/>
      <w:r>
        <w:rPr>
          <w:rFonts w:hint="eastAsia"/>
        </w:rPr>
        <w:t>4.1.2</w:t>
      </w:r>
      <w:r>
        <w:rPr>
          <w:rFonts w:hint="eastAsia"/>
        </w:rPr>
        <w:t>测试方法</w:t>
      </w:r>
      <w:bookmarkEnd w:id="39"/>
    </w:p>
    <w:p w:rsidR="00ED7303" w:rsidRDefault="00ED7303" w:rsidP="00ED730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从键盘输入用户名和密码，点击确定，看能否正常跳转。</w:t>
      </w:r>
    </w:p>
    <w:p w:rsidR="00ED7303" w:rsidRDefault="00ED7303" w:rsidP="00ED7303">
      <w:pPr>
        <w:pStyle w:val="3"/>
      </w:pPr>
      <w:bookmarkStart w:id="40" w:name="_Toc420584892"/>
      <w:r>
        <w:rPr>
          <w:rFonts w:hint="eastAsia"/>
        </w:rPr>
        <w:lastRenderedPageBreak/>
        <w:t>4.1.3</w:t>
      </w:r>
      <w:r>
        <w:rPr>
          <w:rFonts w:hint="eastAsia"/>
        </w:rPr>
        <w:t>测试用例</w:t>
      </w:r>
      <w:bookmarkEnd w:id="40"/>
    </w:p>
    <w:p w:rsidR="00ED7303" w:rsidRPr="00FB6F44" w:rsidRDefault="00ED7303" w:rsidP="00ED7303">
      <w:pPr>
        <w:rPr>
          <w:rFonts w:asciiTheme="minorEastAsia" w:hAnsiTheme="minorEastAsia"/>
          <w:sz w:val="28"/>
          <w:szCs w:val="28"/>
        </w:rPr>
      </w:pPr>
      <w:bookmarkStart w:id="41" w:name="_Toc388787896"/>
      <w:r w:rsidRPr="00FB6F44">
        <w:rPr>
          <w:rFonts w:asciiTheme="minorEastAsia" w:hAnsiTheme="minorEastAsia" w:hint="eastAsia"/>
          <w:sz w:val="28"/>
          <w:szCs w:val="28"/>
        </w:rPr>
        <w:t>1.</w:t>
      </w:r>
      <w:r>
        <w:rPr>
          <w:rFonts w:asciiTheme="minorEastAsia" w:hAnsiTheme="minorEastAsia"/>
          <w:sz w:val="28"/>
          <w:szCs w:val="28"/>
        </w:rPr>
        <w:t>输入错误的用户名或者密码，进行登录。</w:t>
      </w:r>
    </w:p>
    <w:p w:rsidR="00ED7303" w:rsidRDefault="00ED7303" w:rsidP="00ED7303">
      <w:pPr>
        <w:rPr>
          <w:rFonts w:asciiTheme="minorEastAsia" w:hAnsiTheme="minorEastAsia"/>
          <w:sz w:val="28"/>
          <w:szCs w:val="28"/>
        </w:rPr>
      </w:pPr>
      <w:r w:rsidRPr="00FB6F44">
        <w:rPr>
          <w:rFonts w:asciiTheme="minorEastAsia" w:hAnsiTheme="minorEastAsia"/>
          <w:sz w:val="28"/>
          <w:szCs w:val="28"/>
        </w:rPr>
        <w:t>2.</w:t>
      </w:r>
      <w:r>
        <w:rPr>
          <w:rFonts w:asciiTheme="minorEastAsia" w:hAnsiTheme="minorEastAsia"/>
          <w:sz w:val="28"/>
          <w:szCs w:val="28"/>
        </w:rPr>
        <w:t>输入正确的用户名或者密码，进行登录。</w:t>
      </w:r>
    </w:p>
    <w:p w:rsidR="00ED7303" w:rsidRDefault="00ED7303" w:rsidP="00ED7303">
      <w:pPr>
        <w:pStyle w:val="3"/>
      </w:pPr>
      <w:bookmarkStart w:id="42" w:name="_Toc420584893"/>
      <w:r>
        <w:rPr>
          <w:rFonts w:hint="eastAsia"/>
        </w:rPr>
        <w:t>4.1.4</w:t>
      </w:r>
      <w:r>
        <w:rPr>
          <w:rFonts w:hint="eastAsia"/>
        </w:rPr>
        <w:t>测试结果截图与分析</w:t>
      </w:r>
      <w:bookmarkEnd w:id="42"/>
    </w:p>
    <w:p w:rsidR="00ED7303" w:rsidRDefault="00ED7303" w:rsidP="00ED730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.输入错误的用户名或者密码，会显示：</w:t>
      </w:r>
    </w:p>
    <w:p w:rsidR="00ED7303" w:rsidRDefault="00ED7303" w:rsidP="00ED7303">
      <w:pPr>
        <w:rPr>
          <w:noProof/>
        </w:rPr>
      </w:pPr>
    </w:p>
    <w:p w:rsidR="00ED7303" w:rsidRDefault="00ED7303" w:rsidP="00ED730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827BCA5" wp14:editId="577CE1F4">
            <wp:extent cx="5274310" cy="2382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03" w:rsidRDefault="00ED7303" w:rsidP="00ED730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/>
          <w:sz w:val="28"/>
          <w:szCs w:val="28"/>
        </w:rPr>
        <w:t>.输入帐号和密码，会显示主界面：</w:t>
      </w:r>
    </w:p>
    <w:p w:rsidR="00ED7303" w:rsidRDefault="00ED7303" w:rsidP="00ED730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F52993" wp14:editId="1448E7BD">
            <wp:extent cx="5274310" cy="3500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03" w:rsidRDefault="00ED7303" w:rsidP="00ED7303">
      <w:pPr>
        <w:rPr>
          <w:rFonts w:asciiTheme="minorEastAsia" w:hAnsiTheme="minorEastAsia"/>
          <w:sz w:val="28"/>
          <w:szCs w:val="28"/>
        </w:rPr>
      </w:pPr>
    </w:p>
    <w:p w:rsidR="00ED7303" w:rsidRPr="00ED7303" w:rsidRDefault="00ED7303" w:rsidP="00ED7303">
      <w:pPr>
        <w:rPr>
          <w:rFonts w:asciiTheme="minorEastAsia" w:hAnsiTheme="minorEastAsia"/>
          <w:sz w:val="28"/>
          <w:szCs w:val="28"/>
        </w:rPr>
      </w:pPr>
    </w:p>
    <w:p w:rsidR="009E7723" w:rsidRPr="007D30E5" w:rsidRDefault="009E7723" w:rsidP="009E7723">
      <w:pPr>
        <w:pStyle w:val="2"/>
        <w:rPr>
          <w:sz w:val="36"/>
          <w:szCs w:val="36"/>
        </w:rPr>
      </w:pPr>
      <w:bookmarkStart w:id="43" w:name="_Toc420584894"/>
      <w:r w:rsidRPr="007D30E5">
        <w:rPr>
          <w:rFonts w:hint="eastAsia"/>
          <w:sz w:val="36"/>
          <w:szCs w:val="36"/>
        </w:rPr>
        <w:t>4.</w:t>
      </w:r>
      <w:r w:rsidR="00ED7303"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主界面</w:t>
      </w:r>
      <w:r w:rsidRPr="007D30E5">
        <w:rPr>
          <w:rFonts w:hint="eastAsia"/>
          <w:sz w:val="36"/>
          <w:szCs w:val="36"/>
        </w:rPr>
        <w:t>模块</w:t>
      </w:r>
      <w:bookmarkEnd w:id="41"/>
      <w:bookmarkEnd w:id="43"/>
    </w:p>
    <w:p w:rsidR="009E7723" w:rsidRDefault="009E7723" w:rsidP="009E7723">
      <w:pPr>
        <w:pStyle w:val="3"/>
      </w:pPr>
      <w:bookmarkStart w:id="44" w:name="_Toc388787897"/>
      <w:bookmarkStart w:id="45" w:name="_Toc420584895"/>
      <w:r>
        <w:rPr>
          <w:rFonts w:hint="eastAsia"/>
        </w:rPr>
        <w:t>4.1.1</w:t>
      </w:r>
      <w:r>
        <w:rPr>
          <w:rFonts w:hint="eastAsia"/>
        </w:rPr>
        <w:t>描述</w:t>
      </w:r>
      <w:bookmarkEnd w:id="44"/>
      <w:bookmarkEnd w:id="45"/>
    </w:p>
    <w:p w:rsidR="00801AF4" w:rsidRPr="00FB6F44" w:rsidRDefault="009E7723" w:rsidP="00801AF4">
      <w:pPr>
        <w:ind w:firstLineChars="200" w:firstLine="560"/>
        <w:rPr>
          <w:rFonts w:asciiTheme="minorEastAsia" w:hAnsiTheme="minorEastAsia"/>
          <w:sz w:val="28"/>
          <w:szCs w:val="28"/>
        </w:rPr>
      </w:pPr>
      <w:r w:rsidRPr="00FB6F44">
        <w:rPr>
          <w:rFonts w:asciiTheme="minorEastAsia" w:hAnsiTheme="minorEastAsia" w:hint="eastAsia"/>
          <w:sz w:val="28"/>
          <w:szCs w:val="28"/>
        </w:rPr>
        <w:t>登陆完成</w:t>
      </w:r>
      <w:r w:rsidRPr="00FB6F44">
        <w:rPr>
          <w:rFonts w:asciiTheme="minorEastAsia" w:hAnsiTheme="minorEastAsia"/>
          <w:sz w:val="28"/>
          <w:szCs w:val="28"/>
        </w:rPr>
        <w:t>后显示的主要操作界面</w:t>
      </w:r>
      <w:r w:rsidRPr="00FB6F44">
        <w:rPr>
          <w:rFonts w:asciiTheme="minorEastAsia" w:hAnsiTheme="minorEastAsia" w:hint="eastAsia"/>
          <w:sz w:val="28"/>
          <w:szCs w:val="28"/>
        </w:rPr>
        <w:t>，</w:t>
      </w:r>
      <w:r w:rsidRPr="00FB6F44">
        <w:rPr>
          <w:rFonts w:asciiTheme="minorEastAsia" w:hAnsiTheme="minorEastAsia"/>
          <w:sz w:val="28"/>
          <w:szCs w:val="28"/>
        </w:rPr>
        <w:t>能够跳转至其他各功能界面</w:t>
      </w:r>
      <w:r w:rsidR="00801AF4">
        <w:rPr>
          <w:rFonts w:asciiTheme="minorEastAsia" w:hAnsiTheme="minorEastAsia"/>
          <w:sz w:val="28"/>
          <w:szCs w:val="28"/>
        </w:rPr>
        <w:t>，信息可以在主界面的</w:t>
      </w:r>
      <w:r w:rsidR="00801AF4">
        <w:rPr>
          <w:rFonts w:asciiTheme="minorEastAsia" w:hAnsiTheme="minorEastAsia" w:hint="eastAsia"/>
          <w:sz w:val="28"/>
          <w:szCs w:val="28"/>
        </w:rPr>
        <w:t>T</w:t>
      </w:r>
      <w:r w:rsidR="00801AF4">
        <w:rPr>
          <w:rFonts w:asciiTheme="minorEastAsia" w:hAnsiTheme="minorEastAsia"/>
          <w:sz w:val="28"/>
          <w:szCs w:val="28"/>
        </w:rPr>
        <w:t>able中显示，</w:t>
      </w:r>
      <w:r w:rsidR="00801AF4" w:rsidRPr="00FB6F44">
        <w:rPr>
          <w:rFonts w:asciiTheme="minorEastAsia" w:hAnsiTheme="minorEastAsia"/>
          <w:sz w:val="28"/>
          <w:szCs w:val="28"/>
        </w:rPr>
        <w:t>可以</w:t>
      </w:r>
      <w:r w:rsidR="00801AF4" w:rsidRPr="00FB6F44">
        <w:rPr>
          <w:rFonts w:asciiTheme="minorEastAsia" w:hAnsiTheme="minorEastAsia" w:hint="eastAsia"/>
          <w:sz w:val="28"/>
          <w:szCs w:val="28"/>
        </w:rPr>
        <w:t>实现</w:t>
      </w:r>
      <w:r w:rsidR="00801AF4" w:rsidRPr="00FB6F44">
        <w:rPr>
          <w:rFonts w:asciiTheme="minorEastAsia" w:hAnsiTheme="minorEastAsia"/>
          <w:sz w:val="28"/>
          <w:szCs w:val="28"/>
        </w:rPr>
        <w:t>选中</w:t>
      </w:r>
      <w:r w:rsidR="00801AF4">
        <w:rPr>
          <w:rFonts w:asciiTheme="minorEastAsia" w:hAnsiTheme="minorEastAsia" w:hint="eastAsia"/>
          <w:sz w:val="28"/>
          <w:szCs w:val="28"/>
        </w:rPr>
        <w:t>课题</w:t>
      </w:r>
      <w:r w:rsidR="00801AF4">
        <w:rPr>
          <w:rFonts w:asciiTheme="minorEastAsia" w:hAnsiTheme="minorEastAsia"/>
          <w:sz w:val="28"/>
          <w:szCs w:val="28"/>
        </w:rPr>
        <w:t>以及学生的</w:t>
      </w:r>
      <w:r w:rsidR="00801AF4">
        <w:rPr>
          <w:rFonts w:asciiTheme="minorEastAsia" w:hAnsiTheme="minorEastAsia" w:hint="eastAsia"/>
          <w:sz w:val="28"/>
          <w:szCs w:val="28"/>
        </w:rPr>
        <w:t>一些</w:t>
      </w:r>
      <w:r w:rsidR="00801AF4">
        <w:rPr>
          <w:rFonts w:asciiTheme="minorEastAsia" w:hAnsiTheme="minorEastAsia"/>
          <w:sz w:val="28"/>
          <w:szCs w:val="28"/>
        </w:rPr>
        <w:t>操作。</w:t>
      </w:r>
    </w:p>
    <w:p w:rsidR="009E7723" w:rsidRDefault="009E7723" w:rsidP="009E7723">
      <w:pPr>
        <w:pStyle w:val="3"/>
      </w:pPr>
      <w:bookmarkStart w:id="46" w:name="_Toc388787898"/>
      <w:bookmarkStart w:id="47" w:name="_Toc420584896"/>
      <w:r>
        <w:rPr>
          <w:rFonts w:hint="eastAsia"/>
        </w:rPr>
        <w:t>4.1.2</w:t>
      </w:r>
      <w:r>
        <w:rPr>
          <w:rFonts w:hint="eastAsia"/>
        </w:rPr>
        <w:t>测试方法</w:t>
      </w:r>
      <w:bookmarkEnd w:id="46"/>
      <w:bookmarkEnd w:id="47"/>
    </w:p>
    <w:p w:rsidR="00ED7303" w:rsidRPr="00FB6F44" w:rsidRDefault="009E7723" w:rsidP="00ED7303">
      <w:pPr>
        <w:ind w:firstLineChars="200" w:firstLine="560"/>
        <w:rPr>
          <w:rFonts w:asciiTheme="minorEastAsia" w:hAnsiTheme="minorEastAsia"/>
          <w:sz w:val="28"/>
          <w:szCs w:val="28"/>
        </w:rPr>
      </w:pPr>
      <w:r w:rsidRPr="00FB6F44">
        <w:rPr>
          <w:rFonts w:asciiTheme="minorEastAsia" w:hAnsiTheme="minorEastAsia" w:hint="eastAsia"/>
          <w:sz w:val="28"/>
          <w:szCs w:val="28"/>
        </w:rPr>
        <w:t>进入</w:t>
      </w:r>
      <w:r w:rsidR="00801AF4">
        <w:rPr>
          <w:rFonts w:asciiTheme="minorEastAsia" w:hAnsiTheme="minorEastAsia"/>
          <w:sz w:val="28"/>
          <w:szCs w:val="28"/>
        </w:rPr>
        <w:t>主界面，看数据库中的表的信息是否可以在主界面中显示出来，</w:t>
      </w:r>
      <w:r w:rsidR="00801AF4" w:rsidRPr="00FB6F44">
        <w:rPr>
          <w:rFonts w:asciiTheme="minorEastAsia" w:hAnsiTheme="minorEastAsia"/>
          <w:sz w:val="28"/>
          <w:szCs w:val="28"/>
        </w:rPr>
        <w:t>尝试</w:t>
      </w:r>
      <w:r w:rsidR="00801AF4">
        <w:rPr>
          <w:rFonts w:asciiTheme="minorEastAsia" w:hAnsiTheme="minorEastAsia"/>
          <w:sz w:val="28"/>
          <w:szCs w:val="28"/>
        </w:rPr>
        <w:t>点击新增和</w:t>
      </w:r>
      <w:r w:rsidR="00801AF4" w:rsidRPr="00FB6F44">
        <w:rPr>
          <w:rFonts w:asciiTheme="minorEastAsia" w:hAnsiTheme="minorEastAsia"/>
          <w:sz w:val="28"/>
          <w:szCs w:val="28"/>
        </w:rPr>
        <w:t>选中</w:t>
      </w:r>
      <w:r w:rsidR="00801AF4">
        <w:rPr>
          <w:rFonts w:asciiTheme="minorEastAsia" w:hAnsiTheme="minorEastAsia" w:hint="eastAsia"/>
          <w:sz w:val="28"/>
          <w:szCs w:val="28"/>
        </w:rPr>
        <w:t>课题</w:t>
      </w:r>
      <w:r w:rsidR="00801AF4">
        <w:rPr>
          <w:rFonts w:asciiTheme="minorEastAsia" w:hAnsiTheme="minorEastAsia"/>
          <w:sz w:val="28"/>
          <w:szCs w:val="28"/>
        </w:rPr>
        <w:t>或者学生，进行修改或者删除的操作，看能否正常跳转。</w:t>
      </w:r>
    </w:p>
    <w:p w:rsidR="009E7723" w:rsidRPr="00ED7303" w:rsidRDefault="009E7723" w:rsidP="009E7723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p w:rsidR="009E7723" w:rsidRDefault="009E7723" w:rsidP="009E7723">
      <w:pPr>
        <w:pStyle w:val="3"/>
      </w:pPr>
      <w:bookmarkStart w:id="48" w:name="_Toc388787899"/>
      <w:bookmarkStart w:id="49" w:name="_Toc420584897"/>
      <w:r>
        <w:rPr>
          <w:rFonts w:hint="eastAsia"/>
        </w:rPr>
        <w:t>4.1.3</w:t>
      </w:r>
      <w:r>
        <w:rPr>
          <w:rFonts w:hint="eastAsia"/>
        </w:rPr>
        <w:t>测试用例</w:t>
      </w:r>
      <w:bookmarkEnd w:id="48"/>
      <w:bookmarkEnd w:id="49"/>
    </w:p>
    <w:p w:rsidR="00801AF4" w:rsidRPr="00FB6F44" w:rsidRDefault="009E7723" w:rsidP="009E7723">
      <w:pPr>
        <w:rPr>
          <w:rFonts w:asciiTheme="minorEastAsia" w:hAnsiTheme="minorEastAsia"/>
          <w:sz w:val="28"/>
          <w:szCs w:val="28"/>
        </w:rPr>
      </w:pPr>
      <w:r w:rsidRPr="00FB6F44">
        <w:rPr>
          <w:rFonts w:asciiTheme="minorEastAsia" w:hAnsiTheme="minorEastAsia" w:hint="eastAsia"/>
          <w:sz w:val="28"/>
          <w:szCs w:val="28"/>
        </w:rPr>
        <w:t>1.</w:t>
      </w:r>
      <w:r w:rsidR="00801AF4">
        <w:rPr>
          <w:rFonts w:asciiTheme="minorEastAsia" w:hAnsiTheme="minorEastAsia"/>
          <w:sz w:val="28"/>
          <w:szCs w:val="28"/>
        </w:rPr>
        <w:t>看主界面中能否正常显示数据库中的课题信息和学生信息。</w:t>
      </w:r>
    </w:p>
    <w:p w:rsidR="009E7723" w:rsidRDefault="009E7723" w:rsidP="009E7723">
      <w:pPr>
        <w:rPr>
          <w:rFonts w:asciiTheme="minorEastAsia" w:hAnsiTheme="minorEastAsia"/>
          <w:sz w:val="28"/>
          <w:szCs w:val="28"/>
        </w:rPr>
      </w:pPr>
      <w:r w:rsidRPr="00FB6F44">
        <w:rPr>
          <w:rFonts w:asciiTheme="minorEastAsia" w:hAnsiTheme="minorEastAsia"/>
          <w:sz w:val="28"/>
          <w:szCs w:val="28"/>
        </w:rPr>
        <w:t>2.</w:t>
      </w:r>
      <w:r w:rsidR="00801AF4">
        <w:rPr>
          <w:rFonts w:asciiTheme="minorEastAsia" w:hAnsiTheme="minorEastAsia"/>
          <w:sz w:val="28"/>
          <w:szCs w:val="28"/>
        </w:rPr>
        <w:t>点击存在于主界面的各种按钮，能否正常跳转至对应的界面。</w:t>
      </w:r>
    </w:p>
    <w:p w:rsidR="00801AF4" w:rsidRPr="00801AF4" w:rsidRDefault="00801AF4" w:rsidP="009E7723">
      <w:pPr>
        <w:rPr>
          <w:rFonts w:asciiTheme="minorEastAsia" w:hAnsiTheme="minorEastAsia"/>
          <w:sz w:val="28"/>
          <w:szCs w:val="28"/>
        </w:rPr>
      </w:pPr>
    </w:p>
    <w:p w:rsidR="009E7723" w:rsidRDefault="009E7723" w:rsidP="009E7723">
      <w:pPr>
        <w:pStyle w:val="3"/>
      </w:pPr>
      <w:bookmarkStart w:id="50" w:name="_Toc388787900"/>
      <w:bookmarkStart w:id="51" w:name="_Toc420584898"/>
      <w:r>
        <w:rPr>
          <w:rFonts w:hint="eastAsia"/>
        </w:rPr>
        <w:t>4.1.4</w:t>
      </w:r>
      <w:r>
        <w:rPr>
          <w:rFonts w:hint="eastAsia"/>
        </w:rPr>
        <w:t>测试结果截图与分析</w:t>
      </w:r>
      <w:bookmarkEnd w:id="50"/>
      <w:bookmarkEnd w:id="51"/>
    </w:p>
    <w:p w:rsidR="009E7723" w:rsidRPr="00FB6F44" w:rsidRDefault="009E7723" w:rsidP="009E7723">
      <w:pPr>
        <w:rPr>
          <w:rFonts w:asciiTheme="minorEastAsia" w:hAnsiTheme="minorEastAsia"/>
          <w:sz w:val="28"/>
          <w:szCs w:val="28"/>
        </w:rPr>
      </w:pPr>
      <w:r w:rsidRPr="00FB6F44">
        <w:rPr>
          <w:rFonts w:asciiTheme="minorEastAsia" w:hAnsiTheme="minorEastAsia"/>
          <w:sz w:val="28"/>
          <w:szCs w:val="28"/>
        </w:rPr>
        <w:t>信息</w:t>
      </w:r>
      <w:r w:rsidR="00801AF4">
        <w:rPr>
          <w:rFonts w:asciiTheme="minorEastAsia" w:hAnsiTheme="minorEastAsia"/>
          <w:sz w:val="28"/>
          <w:szCs w:val="28"/>
        </w:rPr>
        <w:t>显示：</w:t>
      </w:r>
    </w:p>
    <w:p w:rsidR="009E7723" w:rsidRPr="00801AF4" w:rsidRDefault="009E7723" w:rsidP="009E7723">
      <w:pPr>
        <w:rPr>
          <w:rFonts w:asciiTheme="minorEastAsia" w:hAnsiTheme="minorEastAsia"/>
          <w:sz w:val="28"/>
          <w:szCs w:val="28"/>
        </w:rPr>
      </w:pPr>
      <w:r w:rsidRPr="00FB6F44">
        <w:rPr>
          <w:rFonts w:asciiTheme="minorEastAsia" w:hAnsiTheme="minorEastAsia" w:hint="eastAsia"/>
          <w:sz w:val="28"/>
          <w:szCs w:val="28"/>
        </w:rPr>
        <w:t>在</w:t>
      </w:r>
      <w:r w:rsidR="00801AF4">
        <w:rPr>
          <w:rFonts w:asciiTheme="minorEastAsia" w:hAnsiTheme="minorEastAsia"/>
          <w:sz w:val="28"/>
          <w:szCs w:val="28"/>
        </w:rPr>
        <w:t>表中</w:t>
      </w:r>
      <w:r w:rsidRPr="00FB6F44">
        <w:rPr>
          <w:rFonts w:asciiTheme="minorEastAsia" w:hAnsiTheme="minorEastAsia"/>
          <w:sz w:val="28"/>
          <w:szCs w:val="28"/>
        </w:rPr>
        <w:t>显示</w:t>
      </w:r>
      <w:r w:rsidR="00801AF4">
        <w:rPr>
          <w:rFonts w:asciiTheme="minorEastAsia" w:hAnsiTheme="minorEastAsia"/>
          <w:sz w:val="28"/>
          <w:szCs w:val="28"/>
        </w:rPr>
        <w:t>课题的信息和学生的信息：</w:t>
      </w:r>
    </w:p>
    <w:p w:rsidR="009E7723" w:rsidRDefault="00801AF4" w:rsidP="00801AF4">
      <w:pPr>
        <w:ind w:left="720"/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BEEF089" wp14:editId="288E9E6C">
            <wp:extent cx="5274310" cy="3529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F4" w:rsidRDefault="00801AF4" w:rsidP="00801AF4">
      <w:pPr>
        <w:ind w:left="720"/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60693C" wp14:editId="47B1C7A9">
            <wp:extent cx="5274310" cy="3515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F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t>2</w:t>
      </w:r>
      <w:r>
        <w:rPr>
          <w:rFonts w:asciiTheme="minorEastAsia" w:hAnsiTheme="minorEastAsia"/>
          <w:noProof/>
          <w:sz w:val="28"/>
          <w:szCs w:val="28"/>
        </w:rPr>
        <w:t>.测试主界面的按钮功能：</w:t>
      </w:r>
    </w:p>
    <w:p w:rsidR="00801AF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458653" wp14:editId="283EE629">
            <wp:extent cx="5274310" cy="3495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F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07BBA" wp14:editId="63675753">
            <wp:extent cx="5274310" cy="3388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F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E8DF34E" wp14:editId="76BBBD3E">
            <wp:extent cx="5274310" cy="3233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F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</w:p>
    <w:p w:rsidR="00801AF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57DF6C" wp14:editId="1522FB4B">
            <wp:extent cx="5274310" cy="34385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F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A0F238A" wp14:editId="31D36749">
            <wp:extent cx="5274310" cy="33712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F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</w:p>
    <w:p w:rsidR="00801AF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E22A1" wp14:editId="02F33C6E">
            <wp:extent cx="5274310" cy="34086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F4" w:rsidRPr="00FB6F44" w:rsidRDefault="00801AF4" w:rsidP="00801AF4">
      <w:pPr>
        <w:jc w:val="left"/>
        <w:rPr>
          <w:rFonts w:asciiTheme="minorEastAsia" w:hAnsiTheme="minorEastAsia"/>
          <w:noProof/>
          <w:sz w:val="28"/>
          <w:szCs w:val="28"/>
        </w:rPr>
      </w:pPr>
    </w:p>
    <w:p w:rsidR="009E7723" w:rsidRPr="007D30E5" w:rsidRDefault="009E7723" w:rsidP="009E7723">
      <w:pPr>
        <w:pStyle w:val="2"/>
        <w:rPr>
          <w:sz w:val="36"/>
          <w:szCs w:val="36"/>
        </w:rPr>
      </w:pPr>
      <w:bookmarkStart w:id="52" w:name="_Toc388787901"/>
      <w:bookmarkStart w:id="53" w:name="_Toc420584899"/>
      <w:r>
        <w:rPr>
          <w:rFonts w:hint="eastAsia"/>
          <w:sz w:val="36"/>
          <w:szCs w:val="36"/>
        </w:rPr>
        <w:t>4.</w:t>
      </w:r>
      <w:r w:rsidR="00801AF4">
        <w:rPr>
          <w:sz w:val="36"/>
          <w:szCs w:val="36"/>
        </w:rPr>
        <w:t>3</w:t>
      </w:r>
      <w:bookmarkEnd w:id="52"/>
      <w:r w:rsidR="00801AF4">
        <w:rPr>
          <w:sz w:val="36"/>
          <w:szCs w:val="36"/>
        </w:rPr>
        <w:t>课题信息管理模块</w:t>
      </w:r>
      <w:bookmarkEnd w:id="53"/>
    </w:p>
    <w:p w:rsidR="009E7723" w:rsidRDefault="009E7723" w:rsidP="009E7723">
      <w:pPr>
        <w:pStyle w:val="3"/>
      </w:pPr>
      <w:bookmarkStart w:id="54" w:name="_Toc388787902"/>
      <w:bookmarkStart w:id="55" w:name="_Toc420584900"/>
      <w:r>
        <w:rPr>
          <w:rFonts w:hint="eastAsia"/>
        </w:rPr>
        <w:t>4.2.1</w:t>
      </w:r>
      <w:r>
        <w:rPr>
          <w:rFonts w:hint="eastAsia"/>
        </w:rPr>
        <w:t>描述</w:t>
      </w:r>
      <w:bookmarkEnd w:id="54"/>
      <w:bookmarkEnd w:id="55"/>
    </w:p>
    <w:p w:rsidR="009E7723" w:rsidRPr="00FB6F44" w:rsidRDefault="00801AF4" w:rsidP="009E7723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管理员老师通过主界面的按钮进行课题信息的增加、修改和对现有的课题的删除操作。</w:t>
      </w:r>
    </w:p>
    <w:p w:rsidR="009E7723" w:rsidRDefault="009E7723" w:rsidP="009E7723">
      <w:pPr>
        <w:pStyle w:val="3"/>
      </w:pPr>
      <w:bookmarkStart w:id="56" w:name="_Toc388787903"/>
      <w:bookmarkStart w:id="57" w:name="_Toc420584901"/>
      <w:r>
        <w:rPr>
          <w:rFonts w:hint="eastAsia"/>
        </w:rPr>
        <w:t>4.2.2</w:t>
      </w:r>
      <w:r>
        <w:rPr>
          <w:rFonts w:hint="eastAsia"/>
        </w:rPr>
        <w:t>测试方法</w:t>
      </w:r>
      <w:bookmarkEnd w:id="56"/>
      <w:bookmarkEnd w:id="57"/>
    </w:p>
    <w:p w:rsidR="009E7723" w:rsidRPr="00FB6F44" w:rsidRDefault="009E7723" w:rsidP="009E7723">
      <w:pPr>
        <w:ind w:firstLine="480"/>
        <w:rPr>
          <w:rFonts w:asciiTheme="minorEastAsia" w:hAnsiTheme="minorEastAsia"/>
          <w:sz w:val="28"/>
          <w:szCs w:val="28"/>
        </w:rPr>
      </w:pPr>
      <w:r w:rsidRPr="00FB6F44">
        <w:rPr>
          <w:rFonts w:asciiTheme="minorEastAsia" w:hAnsiTheme="minorEastAsia" w:hint="eastAsia"/>
          <w:sz w:val="28"/>
          <w:szCs w:val="28"/>
        </w:rPr>
        <w:t>通过界面操作，</w:t>
      </w:r>
      <w:r w:rsidR="00801AF4">
        <w:rPr>
          <w:rFonts w:asciiTheme="minorEastAsia" w:hAnsiTheme="minorEastAsia"/>
          <w:sz w:val="28"/>
          <w:szCs w:val="28"/>
        </w:rPr>
        <w:t>新增课题、修改课题信息、删除课题。</w:t>
      </w:r>
    </w:p>
    <w:p w:rsidR="009E7723" w:rsidRDefault="009E7723" w:rsidP="009E7723">
      <w:pPr>
        <w:pStyle w:val="3"/>
      </w:pPr>
      <w:bookmarkStart w:id="58" w:name="_Toc388787904"/>
      <w:bookmarkStart w:id="59" w:name="_Toc420584902"/>
      <w:r>
        <w:rPr>
          <w:rFonts w:hint="eastAsia"/>
        </w:rPr>
        <w:t>4.2.3</w:t>
      </w:r>
      <w:r>
        <w:rPr>
          <w:rFonts w:hint="eastAsia"/>
        </w:rPr>
        <w:t>测试用例</w:t>
      </w:r>
      <w:bookmarkEnd w:id="58"/>
      <w:bookmarkEnd w:id="59"/>
    </w:p>
    <w:p w:rsidR="009E7723" w:rsidRPr="009F1EBF" w:rsidRDefault="00801AF4" w:rsidP="009E7723">
      <w:pPr>
        <w:numPr>
          <w:ilvl w:val="0"/>
          <w:numId w:val="16"/>
        </w:num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点击</w:t>
      </w:r>
      <w:r w:rsidR="002C0815">
        <w:rPr>
          <w:rFonts w:asciiTheme="minorEastAsia" w:hAnsiTheme="minorEastAsia"/>
          <w:sz w:val="28"/>
          <w:szCs w:val="28"/>
        </w:rPr>
        <w:t>新增课题，从键盘输入信息，点击确定回到主界面看是否成功。</w:t>
      </w:r>
    </w:p>
    <w:p w:rsidR="002C0815" w:rsidRDefault="002C0815" w:rsidP="009E7723">
      <w:pPr>
        <w:numPr>
          <w:ilvl w:val="0"/>
          <w:numId w:val="16"/>
        </w:num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点击选中一个课题，点击修改按钮，从键盘输入信息，然后回到主界面看是否成功。</w:t>
      </w:r>
    </w:p>
    <w:p w:rsidR="009E7723" w:rsidRPr="009F1EBF" w:rsidRDefault="002C0815" w:rsidP="002C081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3.</w:t>
      </w:r>
      <w:r>
        <w:rPr>
          <w:rFonts w:asciiTheme="minorEastAsia" w:hAnsiTheme="minorEastAsia"/>
          <w:sz w:val="28"/>
          <w:szCs w:val="28"/>
        </w:rPr>
        <w:t>点击删除选中的课题。</w:t>
      </w:r>
    </w:p>
    <w:p w:rsidR="009E7723" w:rsidRDefault="009E7723" w:rsidP="009E7723">
      <w:pPr>
        <w:pStyle w:val="3"/>
      </w:pPr>
      <w:bookmarkStart w:id="60" w:name="_Toc388787905"/>
      <w:bookmarkStart w:id="61" w:name="_Toc420584903"/>
      <w:r>
        <w:rPr>
          <w:rFonts w:hint="eastAsia"/>
        </w:rPr>
        <w:t>4.2.4</w:t>
      </w:r>
      <w:r>
        <w:rPr>
          <w:rFonts w:hint="eastAsia"/>
        </w:rPr>
        <w:t>测试结果截图与分析</w:t>
      </w:r>
      <w:bookmarkEnd w:id="60"/>
      <w:bookmarkEnd w:id="61"/>
    </w:p>
    <w:p w:rsidR="009E7723" w:rsidRDefault="00A44A6C" w:rsidP="009E7723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.</w:t>
      </w:r>
      <w:r w:rsidRPr="00A44A6C"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>点击新增课题，然后输入数据，结果如下：</w:t>
      </w:r>
    </w:p>
    <w:p w:rsidR="002C0815" w:rsidRDefault="002C0815" w:rsidP="009E7723">
      <w:pPr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861F571" wp14:editId="7111D3B5">
            <wp:extent cx="2257425" cy="2952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15" w:rsidRDefault="002C0815" w:rsidP="009E7723">
      <w:pPr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3F3A78F" wp14:editId="45700CDD">
            <wp:extent cx="5274310" cy="3468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15" w:rsidRPr="009F1EBF" w:rsidRDefault="002C0815" w:rsidP="009E7723">
      <w:pPr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AA540C" wp14:editId="7F67416C">
            <wp:extent cx="5274310" cy="34848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23" w:rsidRDefault="009E7723" w:rsidP="009E7723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</w:t>
      </w:r>
    </w:p>
    <w:p w:rsidR="009E7723" w:rsidRDefault="002C0815" w:rsidP="009E7723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Theme="minorEastAsia" w:hAnsiTheme="minorEastAsia"/>
          <w:sz w:val="28"/>
          <w:szCs w:val="28"/>
        </w:rPr>
        <w:t>假如输入已经存在的课题号：</w:t>
      </w:r>
    </w:p>
    <w:p w:rsidR="009E7723" w:rsidRDefault="00A44A6C" w:rsidP="009E7723">
      <w:pPr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45D02F" wp14:editId="0C506FF9">
            <wp:extent cx="5274310" cy="3411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DC" w:rsidRDefault="00155EDC" w:rsidP="009E7723">
      <w:pPr>
        <w:rPr>
          <w:rFonts w:ascii="宋体" w:hAnsi="宋体" w:cs="宋体"/>
          <w:kern w:val="0"/>
          <w:sz w:val="24"/>
          <w:szCs w:val="24"/>
        </w:rPr>
      </w:pPr>
    </w:p>
    <w:p w:rsidR="00155EDC" w:rsidRDefault="00155EDC" w:rsidP="00155ED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假如该课题选课人数已经为</w:t>
      </w: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/>
          <w:sz w:val="28"/>
          <w:szCs w:val="28"/>
        </w:rPr>
        <w:t>，则不能再选该题目：</w:t>
      </w:r>
    </w:p>
    <w:p w:rsidR="00155EDC" w:rsidRDefault="00155EDC" w:rsidP="00155EDC">
      <w:pPr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DE484" wp14:editId="6E5AC775">
            <wp:extent cx="5274310" cy="342328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23" w:rsidRPr="00155EDC" w:rsidRDefault="009E7723" w:rsidP="009E7723">
      <w:pPr>
        <w:rPr>
          <w:rFonts w:ascii="宋体" w:hAnsi="宋体" w:cs="宋体"/>
          <w:kern w:val="0"/>
          <w:sz w:val="24"/>
          <w:szCs w:val="24"/>
        </w:rPr>
      </w:pPr>
    </w:p>
    <w:p w:rsidR="002A28D4" w:rsidRDefault="002A28D4" w:rsidP="002A28D4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2A28D4">
        <w:rPr>
          <w:rFonts w:ascii="Times New Roman" w:hAnsi="Times New Roman" w:hint="eastAsia"/>
          <w:sz w:val="28"/>
          <w:szCs w:val="28"/>
        </w:rPr>
        <w:t>选中</w:t>
      </w:r>
      <w:r w:rsidRPr="002A28D4">
        <w:rPr>
          <w:rFonts w:ascii="Times New Roman" w:hAnsi="Times New Roman"/>
          <w:sz w:val="28"/>
          <w:szCs w:val="28"/>
        </w:rPr>
        <w:t>一行课题，点击修改课题信息</w:t>
      </w:r>
      <w:r w:rsidRPr="002A28D4">
        <w:rPr>
          <w:rFonts w:ascii="Times New Roman" w:hAnsi="Times New Roman" w:hint="eastAsia"/>
          <w:sz w:val="28"/>
          <w:szCs w:val="28"/>
        </w:rPr>
        <w:t>，</w:t>
      </w:r>
      <w:r w:rsidRPr="002A28D4">
        <w:rPr>
          <w:rFonts w:ascii="Times New Roman" w:hAnsi="Times New Roman"/>
          <w:sz w:val="28"/>
          <w:szCs w:val="28"/>
        </w:rPr>
        <w:t>然后点击确定，结果如下：</w:t>
      </w:r>
    </w:p>
    <w:p w:rsidR="002A28D4" w:rsidRDefault="002A28D4" w:rsidP="002A28D4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04E44F38" wp14:editId="45BFCDD1">
            <wp:extent cx="5274310" cy="3411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60软件小助手截图201505281302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D4" w:rsidRDefault="002A28D4" w:rsidP="002A28D4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47A6C9" wp14:editId="59D66162">
            <wp:extent cx="5274310" cy="33286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D4" w:rsidRDefault="002A28D4" w:rsidP="002A28D4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修改后</w:t>
      </w:r>
      <w:r>
        <w:rPr>
          <w:rFonts w:ascii="Times New Roman" w:hAnsi="Times New Roman"/>
          <w:sz w:val="28"/>
          <w:szCs w:val="28"/>
        </w:rPr>
        <w:t>主界面显示：</w:t>
      </w:r>
    </w:p>
    <w:p w:rsidR="002A28D4" w:rsidRDefault="002A28D4" w:rsidP="002A28D4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062C9D1" wp14:editId="38E508E7">
            <wp:extent cx="5274310" cy="35001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9B" w:rsidRDefault="006E359B" w:rsidP="006E359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如果没有</w:t>
      </w:r>
      <w:r>
        <w:rPr>
          <w:rFonts w:ascii="Times New Roman" w:hAnsi="Times New Roman"/>
          <w:sz w:val="28"/>
          <w:szCs w:val="28"/>
        </w:rPr>
        <w:t>选中</w:t>
      </w:r>
      <w:r>
        <w:rPr>
          <w:rFonts w:ascii="Times New Roman" w:hAnsi="Times New Roman" w:hint="eastAsia"/>
          <w:sz w:val="28"/>
          <w:szCs w:val="28"/>
        </w:rPr>
        <w:t>一行</w:t>
      </w:r>
      <w:r>
        <w:rPr>
          <w:rFonts w:ascii="Times New Roman" w:hAnsi="Times New Roman"/>
          <w:sz w:val="28"/>
          <w:szCs w:val="28"/>
        </w:rPr>
        <w:t>就点击</w:t>
      </w:r>
      <w:r>
        <w:rPr>
          <w:rFonts w:ascii="Times New Roman" w:hAnsi="Times New Roman" w:hint="eastAsia"/>
          <w:sz w:val="28"/>
          <w:szCs w:val="28"/>
        </w:rPr>
        <w:t>修改</w:t>
      </w:r>
      <w:r>
        <w:rPr>
          <w:rFonts w:ascii="Times New Roman" w:hAnsi="Times New Roman"/>
          <w:sz w:val="28"/>
          <w:szCs w:val="28"/>
        </w:rPr>
        <w:t>：</w:t>
      </w:r>
    </w:p>
    <w:p w:rsidR="006E359B" w:rsidRPr="006E359B" w:rsidRDefault="006E359B" w:rsidP="006E359B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365AD" wp14:editId="42B07CEF">
            <wp:extent cx="5274310" cy="33470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D4" w:rsidRPr="006E359B" w:rsidRDefault="002A28D4" w:rsidP="002A28D4">
      <w:pPr>
        <w:ind w:left="360"/>
        <w:rPr>
          <w:rFonts w:ascii="Times New Roman" w:hAnsi="Times New Roman"/>
          <w:sz w:val="28"/>
          <w:szCs w:val="28"/>
        </w:rPr>
      </w:pPr>
    </w:p>
    <w:p w:rsidR="009E7723" w:rsidRPr="006E359B" w:rsidRDefault="006E359B" w:rsidP="006E359B">
      <w:pPr>
        <w:pStyle w:val="a5"/>
        <w:numPr>
          <w:ilvl w:val="0"/>
          <w:numId w:val="16"/>
        </w:numPr>
        <w:ind w:firstLineChars="0"/>
        <w:rPr>
          <w:rFonts w:ascii="Times New Roman" w:hAnsi="Times New Roman"/>
          <w:sz w:val="28"/>
          <w:szCs w:val="28"/>
        </w:rPr>
      </w:pPr>
      <w:r w:rsidRPr="006E359B">
        <w:rPr>
          <w:rFonts w:ascii="Times New Roman" w:hAnsi="Times New Roman" w:hint="eastAsia"/>
          <w:sz w:val="28"/>
          <w:szCs w:val="28"/>
        </w:rPr>
        <w:t>选中</w:t>
      </w:r>
      <w:r w:rsidRPr="006E359B">
        <w:rPr>
          <w:rFonts w:ascii="Times New Roman" w:hAnsi="Times New Roman"/>
          <w:sz w:val="28"/>
          <w:szCs w:val="28"/>
        </w:rPr>
        <w:t>一行然后点击删除课题</w:t>
      </w:r>
      <w:r w:rsidRPr="006E359B">
        <w:rPr>
          <w:rFonts w:ascii="Times New Roman" w:hAnsi="Times New Roman" w:hint="eastAsia"/>
          <w:sz w:val="28"/>
          <w:szCs w:val="28"/>
        </w:rPr>
        <w:t>：</w:t>
      </w:r>
    </w:p>
    <w:p w:rsidR="006E359B" w:rsidRDefault="006E359B" w:rsidP="006E359B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08364E66" wp14:editId="6C032EE4">
            <wp:extent cx="5274310" cy="32169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9B" w:rsidRDefault="006E359B" w:rsidP="006E359B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9E98849" wp14:editId="57B9B545">
            <wp:extent cx="5274310" cy="35572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9B" w:rsidRDefault="006E359B" w:rsidP="006E359B">
      <w:pPr>
        <w:pStyle w:val="a5"/>
        <w:ind w:left="720" w:firstLineChars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如果没有</w:t>
      </w:r>
      <w:r>
        <w:rPr>
          <w:rFonts w:ascii="Times New Roman" w:hAnsi="Times New Roman"/>
          <w:sz w:val="28"/>
          <w:szCs w:val="28"/>
        </w:rPr>
        <w:t>选中</w:t>
      </w:r>
      <w:r>
        <w:rPr>
          <w:rFonts w:ascii="Times New Roman" w:hAnsi="Times New Roman" w:hint="eastAsia"/>
          <w:sz w:val="28"/>
          <w:szCs w:val="28"/>
        </w:rPr>
        <w:t>一行</w:t>
      </w:r>
      <w:r>
        <w:rPr>
          <w:rFonts w:ascii="Times New Roman" w:hAnsi="Times New Roman"/>
          <w:sz w:val="28"/>
          <w:szCs w:val="28"/>
        </w:rPr>
        <w:t>就点击</w:t>
      </w:r>
      <w:r>
        <w:rPr>
          <w:rFonts w:ascii="Times New Roman" w:hAnsi="Times New Roman" w:hint="eastAsia"/>
          <w:sz w:val="28"/>
          <w:szCs w:val="28"/>
        </w:rPr>
        <w:t>删除</w:t>
      </w:r>
      <w:r>
        <w:rPr>
          <w:rFonts w:ascii="Times New Roman" w:hAnsi="Times New Roman"/>
          <w:sz w:val="28"/>
          <w:szCs w:val="28"/>
        </w:rPr>
        <w:t>：</w:t>
      </w:r>
    </w:p>
    <w:p w:rsidR="006E359B" w:rsidRDefault="006E359B" w:rsidP="006E359B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1939D2C1" wp14:editId="698E9FEF">
            <wp:extent cx="5274310" cy="3368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9B" w:rsidRPr="006E359B" w:rsidRDefault="006E359B" w:rsidP="006E359B">
      <w:pPr>
        <w:pStyle w:val="a5"/>
        <w:ind w:left="720" w:firstLineChars="0" w:firstLine="0"/>
      </w:pPr>
    </w:p>
    <w:p w:rsidR="009E7723" w:rsidRPr="007D30E5" w:rsidRDefault="009E7723" w:rsidP="009E7723">
      <w:pPr>
        <w:pStyle w:val="2"/>
        <w:rPr>
          <w:sz w:val="36"/>
          <w:szCs w:val="36"/>
        </w:rPr>
      </w:pPr>
      <w:bookmarkStart w:id="62" w:name="_Toc388787906"/>
      <w:bookmarkStart w:id="63" w:name="_Toc420584904"/>
      <w:r>
        <w:rPr>
          <w:rFonts w:hint="eastAsia"/>
          <w:sz w:val="36"/>
          <w:szCs w:val="36"/>
        </w:rPr>
        <w:lastRenderedPageBreak/>
        <w:t xml:space="preserve">4.3 </w:t>
      </w:r>
      <w:r w:rsidR="006E359B">
        <w:rPr>
          <w:rFonts w:hint="eastAsia"/>
          <w:sz w:val="36"/>
          <w:szCs w:val="36"/>
        </w:rPr>
        <w:t>学生信息管理</w:t>
      </w:r>
      <w:r w:rsidRPr="007D30E5">
        <w:rPr>
          <w:rFonts w:hint="eastAsia"/>
          <w:sz w:val="36"/>
          <w:szCs w:val="36"/>
        </w:rPr>
        <w:t>模块</w:t>
      </w:r>
      <w:bookmarkEnd w:id="36"/>
      <w:bookmarkEnd w:id="62"/>
      <w:bookmarkEnd w:id="63"/>
    </w:p>
    <w:p w:rsidR="009E7723" w:rsidRDefault="009E7723" w:rsidP="009E7723">
      <w:pPr>
        <w:pStyle w:val="3"/>
      </w:pPr>
      <w:bookmarkStart w:id="64" w:name="_Toc388782620"/>
      <w:bookmarkStart w:id="65" w:name="_Toc388787907"/>
      <w:bookmarkStart w:id="66" w:name="_Toc420584905"/>
      <w:r>
        <w:rPr>
          <w:rFonts w:hint="eastAsia"/>
        </w:rPr>
        <w:t>4.3.1</w:t>
      </w:r>
      <w:r>
        <w:rPr>
          <w:rFonts w:hint="eastAsia"/>
        </w:rPr>
        <w:t>描述</w:t>
      </w:r>
      <w:bookmarkEnd w:id="64"/>
      <w:bookmarkEnd w:id="65"/>
      <w:bookmarkEnd w:id="66"/>
    </w:p>
    <w:p w:rsidR="006E359B" w:rsidRPr="00FB6F44" w:rsidRDefault="006E359B" w:rsidP="006E359B">
      <w:pPr>
        <w:ind w:firstLineChars="200" w:firstLine="560"/>
        <w:rPr>
          <w:rFonts w:asciiTheme="minorEastAsia" w:hAnsiTheme="minorEastAsia"/>
          <w:sz w:val="28"/>
          <w:szCs w:val="28"/>
        </w:rPr>
      </w:pPr>
      <w:bookmarkStart w:id="67" w:name="_Toc388782621"/>
      <w:bookmarkStart w:id="68" w:name="_Toc388787908"/>
      <w:r>
        <w:rPr>
          <w:rFonts w:asciiTheme="minorEastAsia" w:hAnsiTheme="minorEastAsia"/>
          <w:sz w:val="28"/>
          <w:szCs w:val="28"/>
        </w:rPr>
        <w:t>管理员老师通过主界面的按钮进行</w:t>
      </w:r>
      <w:r>
        <w:rPr>
          <w:rFonts w:asciiTheme="minorEastAsia" w:hAnsiTheme="minorEastAsia" w:hint="eastAsia"/>
          <w:sz w:val="28"/>
          <w:szCs w:val="28"/>
        </w:rPr>
        <w:t>学生</w:t>
      </w:r>
      <w:r>
        <w:rPr>
          <w:rFonts w:asciiTheme="minorEastAsia" w:hAnsiTheme="minorEastAsia"/>
          <w:sz w:val="28"/>
          <w:szCs w:val="28"/>
        </w:rPr>
        <w:t>信息的增加、修改和对现有的</w:t>
      </w:r>
      <w:r>
        <w:rPr>
          <w:rFonts w:asciiTheme="minorEastAsia" w:hAnsiTheme="minorEastAsia" w:hint="eastAsia"/>
          <w:sz w:val="28"/>
          <w:szCs w:val="28"/>
        </w:rPr>
        <w:t>选课学生</w:t>
      </w:r>
      <w:r>
        <w:rPr>
          <w:rFonts w:asciiTheme="minorEastAsia" w:hAnsiTheme="minorEastAsia"/>
          <w:sz w:val="28"/>
          <w:szCs w:val="28"/>
        </w:rPr>
        <w:t>的删除操作。</w:t>
      </w:r>
    </w:p>
    <w:p w:rsidR="009E7723" w:rsidRDefault="009E7723" w:rsidP="009E7723">
      <w:pPr>
        <w:pStyle w:val="3"/>
      </w:pPr>
      <w:bookmarkStart w:id="69" w:name="_Toc420584906"/>
      <w:r>
        <w:rPr>
          <w:rFonts w:hint="eastAsia"/>
        </w:rPr>
        <w:t>4.3.2</w:t>
      </w:r>
      <w:r>
        <w:rPr>
          <w:rFonts w:hint="eastAsia"/>
        </w:rPr>
        <w:t>测试方法</w:t>
      </w:r>
      <w:bookmarkEnd w:id="67"/>
      <w:bookmarkEnd w:id="68"/>
      <w:bookmarkEnd w:id="69"/>
    </w:p>
    <w:p w:rsidR="006E359B" w:rsidRPr="00FB6F44" w:rsidRDefault="006E359B" w:rsidP="006E359B">
      <w:pPr>
        <w:ind w:firstLine="480"/>
        <w:rPr>
          <w:rFonts w:asciiTheme="minorEastAsia" w:hAnsiTheme="minorEastAsia"/>
          <w:sz w:val="28"/>
          <w:szCs w:val="28"/>
        </w:rPr>
      </w:pPr>
      <w:bookmarkStart w:id="70" w:name="_Toc388782622"/>
      <w:bookmarkStart w:id="71" w:name="_Toc388787909"/>
      <w:r w:rsidRPr="00FB6F44">
        <w:rPr>
          <w:rFonts w:asciiTheme="minorEastAsia" w:hAnsiTheme="minorEastAsia" w:hint="eastAsia"/>
          <w:sz w:val="28"/>
          <w:szCs w:val="28"/>
        </w:rPr>
        <w:t>通过界面操作，</w:t>
      </w:r>
      <w:r>
        <w:rPr>
          <w:rFonts w:asciiTheme="minorEastAsia" w:hAnsiTheme="minorEastAsia"/>
          <w:sz w:val="28"/>
          <w:szCs w:val="28"/>
        </w:rPr>
        <w:t>新增</w:t>
      </w:r>
      <w:r>
        <w:rPr>
          <w:rFonts w:asciiTheme="minorEastAsia" w:hAnsiTheme="minorEastAsia" w:hint="eastAsia"/>
          <w:sz w:val="28"/>
          <w:szCs w:val="28"/>
        </w:rPr>
        <w:t>选课学生</w:t>
      </w:r>
      <w:r>
        <w:rPr>
          <w:rFonts w:asciiTheme="minorEastAsia" w:hAnsiTheme="minorEastAsia"/>
          <w:sz w:val="28"/>
          <w:szCs w:val="28"/>
        </w:rPr>
        <w:t>、修改</w:t>
      </w:r>
      <w:r>
        <w:rPr>
          <w:rFonts w:asciiTheme="minorEastAsia" w:hAnsiTheme="minorEastAsia" w:hint="eastAsia"/>
          <w:sz w:val="28"/>
          <w:szCs w:val="28"/>
        </w:rPr>
        <w:t>学生</w:t>
      </w:r>
      <w:r>
        <w:rPr>
          <w:rFonts w:asciiTheme="minorEastAsia" w:hAnsiTheme="minorEastAsia"/>
          <w:sz w:val="28"/>
          <w:szCs w:val="28"/>
        </w:rPr>
        <w:t>信息、删除</w:t>
      </w:r>
      <w:r>
        <w:rPr>
          <w:rFonts w:asciiTheme="minorEastAsia" w:hAnsiTheme="minorEastAsia" w:hint="eastAsia"/>
          <w:sz w:val="28"/>
          <w:szCs w:val="28"/>
        </w:rPr>
        <w:t>学生信息</w:t>
      </w:r>
      <w:r>
        <w:rPr>
          <w:rFonts w:asciiTheme="minorEastAsia" w:hAnsiTheme="minorEastAsia"/>
          <w:sz w:val="28"/>
          <w:szCs w:val="28"/>
        </w:rPr>
        <w:t>。</w:t>
      </w:r>
    </w:p>
    <w:p w:rsidR="009E7723" w:rsidRDefault="009E7723" w:rsidP="009E7723">
      <w:pPr>
        <w:pStyle w:val="3"/>
      </w:pPr>
      <w:bookmarkStart w:id="72" w:name="_Toc420584907"/>
      <w:r>
        <w:rPr>
          <w:rFonts w:hint="eastAsia"/>
        </w:rPr>
        <w:t>4.3.3</w:t>
      </w:r>
      <w:r>
        <w:rPr>
          <w:rFonts w:hint="eastAsia"/>
        </w:rPr>
        <w:t>测试用例</w:t>
      </w:r>
      <w:bookmarkEnd w:id="70"/>
      <w:bookmarkEnd w:id="71"/>
      <w:bookmarkEnd w:id="72"/>
    </w:p>
    <w:p w:rsidR="006E359B" w:rsidRPr="009F1EBF" w:rsidRDefault="006E359B" w:rsidP="006E359B">
      <w:pPr>
        <w:numPr>
          <w:ilvl w:val="0"/>
          <w:numId w:val="27"/>
        </w:numPr>
        <w:rPr>
          <w:rFonts w:asciiTheme="minorEastAsia" w:hAnsiTheme="minorEastAsia"/>
          <w:sz w:val="28"/>
          <w:szCs w:val="28"/>
        </w:rPr>
      </w:pPr>
      <w:bookmarkStart w:id="73" w:name="_Toc388782623"/>
      <w:bookmarkStart w:id="74" w:name="_Toc388787910"/>
      <w:r>
        <w:rPr>
          <w:rFonts w:asciiTheme="minorEastAsia" w:hAnsiTheme="minorEastAsia"/>
          <w:sz w:val="28"/>
          <w:szCs w:val="28"/>
        </w:rPr>
        <w:t>点击新增</w:t>
      </w:r>
      <w:r w:rsidR="003D444A">
        <w:rPr>
          <w:rFonts w:asciiTheme="minorEastAsia" w:hAnsiTheme="minorEastAsia" w:hint="eastAsia"/>
          <w:sz w:val="28"/>
          <w:szCs w:val="28"/>
        </w:rPr>
        <w:t>选课学生</w:t>
      </w:r>
      <w:r w:rsidR="003D444A">
        <w:rPr>
          <w:rFonts w:asciiTheme="minorEastAsia" w:hAnsiTheme="minorEastAsia"/>
          <w:sz w:val="28"/>
          <w:szCs w:val="28"/>
        </w:rPr>
        <w:t>，从键盘输入信息，点击确定回到主界面看是否成功</w:t>
      </w:r>
      <w:r w:rsidR="003D444A">
        <w:rPr>
          <w:rFonts w:asciiTheme="minorEastAsia" w:hAnsiTheme="minorEastAsia" w:hint="eastAsia"/>
          <w:sz w:val="28"/>
          <w:szCs w:val="28"/>
        </w:rPr>
        <w:t>，</w:t>
      </w:r>
      <w:r w:rsidR="003D444A">
        <w:rPr>
          <w:rFonts w:asciiTheme="minorEastAsia" w:hAnsiTheme="minorEastAsia"/>
          <w:sz w:val="28"/>
          <w:szCs w:val="28"/>
        </w:rPr>
        <w:t>并且在课题界面看该课题</w:t>
      </w:r>
      <w:r w:rsidR="003D444A">
        <w:rPr>
          <w:rFonts w:asciiTheme="minorEastAsia" w:hAnsiTheme="minorEastAsia" w:hint="eastAsia"/>
          <w:sz w:val="28"/>
          <w:szCs w:val="28"/>
        </w:rPr>
        <w:t>选课</w:t>
      </w:r>
      <w:r w:rsidR="003D444A">
        <w:rPr>
          <w:rFonts w:asciiTheme="minorEastAsia" w:hAnsiTheme="minorEastAsia"/>
          <w:sz w:val="28"/>
          <w:szCs w:val="28"/>
        </w:rPr>
        <w:t>人数</w:t>
      </w:r>
      <w:r w:rsidR="003D444A">
        <w:rPr>
          <w:rFonts w:asciiTheme="minorEastAsia" w:hAnsiTheme="minorEastAsia" w:hint="eastAsia"/>
          <w:sz w:val="28"/>
          <w:szCs w:val="28"/>
        </w:rPr>
        <w:t>是否</w:t>
      </w:r>
      <w:r w:rsidR="003D444A">
        <w:rPr>
          <w:rFonts w:asciiTheme="minorEastAsia" w:hAnsiTheme="minorEastAsia"/>
          <w:sz w:val="28"/>
          <w:szCs w:val="28"/>
        </w:rPr>
        <w:t>加了1。</w:t>
      </w:r>
    </w:p>
    <w:p w:rsidR="006E359B" w:rsidRDefault="006E359B" w:rsidP="006E359B">
      <w:pPr>
        <w:numPr>
          <w:ilvl w:val="0"/>
          <w:numId w:val="27"/>
        </w:num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点击选中一个</w:t>
      </w:r>
      <w:r w:rsidR="003D444A">
        <w:rPr>
          <w:rFonts w:asciiTheme="minorEastAsia" w:hAnsiTheme="minorEastAsia" w:hint="eastAsia"/>
          <w:sz w:val="28"/>
          <w:szCs w:val="28"/>
        </w:rPr>
        <w:t>学生信息</w:t>
      </w:r>
      <w:r>
        <w:rPr>
          <w:rFonts w:asciiTheme="minorEastAsia" w:hAnsiTheme="minorEastAsia"/>
          <w:sz w:val="28"/>
          <w:szCs w:val="28"/>
        </w:rPr>
        <w:t>，点击修改按钮，从键盘输入信息，然后回到主界面看是否成功。</w:t>
      </w:r>
    </w:p>
    <w:p w:rsidR="006E359B" w:rsidRPr="009F1EBF" w:rsidRDefault="006E359B" w:rsidP="006E359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3.</w:t>
      </w:r>
      <w:r w:rsidR="003D444A">
        <w:rPr>
          <w:rFonts w:asciiTheme="minorEastAsia" w:hAnsiTheme="minorEastAsia"/>
          <w:sz w:val="28"/>
          <w:szCs w:val="28"/>
        </w:rPr>
        <w:t>点击删除选中的</w:t>
      </w:r>
      <w:r w:rsidR="003D444A">
        <w:rPr>
          <w:rFonts w:asciiTheme="minorEastAsia" w:hAnsiTheme="minorEastAsia" w:hint="eastAsia"/>
          <w:sz w:val="28"/>
          <w:szCs w:val="28"/>
        </w:rPr>
        <w:t>学生，</w:t>
      </w:r>
      <w:r w:rsidR="003D444A">
        <w:rPr>
          <w:rFonts w:asciiTheme="minorEastAsia" w:hAnsiTheme="minorEastAsia"/>
          <w:sz w:val="28"/>
          <w:szCs w:val="28"/>
        </w:rPr>
        <w:t>然后在课题信息界面看该课题选课人数是否</w:t>
      </w:r>
      <w:r w:rsidR="003D444A">
        <w:rPr>
          <w:rFonts w:asciiTheme="minorEastAsia" w:hAnsiTheme="minorEastAsia" w:hint="eastAsia"/>
          <w:sz w:val="28"/>
          <w:szCs w:val="28"/>
        </w:rPr>
        <w:t>减1。</w:t>
      </w:r>
    </w:p>
    <w:p w:rsidR="009E7723" w:rsidRDefault="009E7723" w:rsidP="009E7723">
      <w:pPr>
        <w:pStyle w:val="3"/>
        <w:rPr>
          <w:rFonts w:ascii="Times New Roman" w:hAnsi="Times New Roman"/>
          <w:sz w:val="24"/>
          <w:szCs w:val="28"/>
        </w:rPr>
      </w:pPr>
      <w:bookmarkStart w:id="75" w:name="_Toc420584908"/>
      <w:r>
        <w:rPr>
          <w:rFonts w:hint="eastAsia"/>
        </w:rPr>
        <w:t>4.3.4</w:t>
      </w:r>
      <w:r>
        <w:rPr>
          <w:rFonts w:hint="eastAsia"/>
        </w:rPr>
        <w:t>测试结果截图与分析</w:t>
      </w:r>
      <w:bookmarkEnd w:id="73"/>
      <w:bookmarkEnd w:id="74"/>
      <w:bookmarkEnd w:id="75"/>
    </w:p>
    <w:p w:rsidR="003D444A" w:rsidRDefault="003D444A" w:rsidP="003D444A">
      <w:pPr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.</w:t>
      </w:r>
      <w:r w:rsidRPr="00A44A6C"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>点击新增</w:t>
      </w:r>
      <w:r>
        <w:rPr>
          <w:rFonts w:asciiTheme="minorEastAsia" w:hAnsiTheme="minorEastAsia" w:hint="eastAsia"/>
          <w:sz w:val="28"/>
          <w:szCs w:val="28"/>
        </w:rPr>
        <w:t>选课学生</w:t>
      </w:r>
      <w:r>
        <w:rPr>
          <w:rFonts w:asciiTheme="minorEastAsia" w:hAnsiTheme="minorEastAsia"/>
          <w:sz w:val="28"/>
          <w:szCs w:val="28"/>
        </w:rPr>
        <w:t>，然后输入数据，结果如下：</w:t>
      </w:r>
    </w:p>
    <w:p w:rsidR="003D444A" w:rsidRDefault="003D444A" w:rsidP="003D444A">
      <w:pPr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FEA5D4" wp14:editId="22847A67">
            <wp:extent cx="5274310" cy="32448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Default="003D444A" w:rsidP="003D444A">
      <w:pPr>
        <w:ind w:firstLineChars="200" w:firstLine="560"/>
        <w:rPr>
          <w:rFonts w:asciiTheme="minorEastAsia" w:hAnsiTheme="minorEastAsia"/>
          <w:sz w:val="28"/>
          <w:szCs w:val="28"/>
        </w:rPr>
      </w:pPr>
    </w:p>
    <w:p w:rsidR="003D444A" w:rsidRDefault="003D444A" w:rsidP="003D444A">
      <w:pPr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4AF3F48" wp14:editId="421B6BCC">
            <wp:extent cx="5274310" cy="34683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Pr="009F1EBF" w:rsidRDefault="003D444A" w:rsidP="003D444A">
      <w:pPr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96EA73" wp14:editId="5D8D71B2">
            <wp:extent cx="5274310" cy="31813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Default="003D444A" w:rsidP="003D444A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1A049D11" wp14:editId="698C27D6">
            <wp:extent cx="5274310" cy="31140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Default="003D444A" w:rsidP="003D444A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然后在课题</w:t>
      </w:r>
      <w:r>
        <w:rPr>
          <w:rFonts w:asciiTheme="minorEastAsia" w:hAnsiTheme="minorEastAsia"/>
          <w:sz w:val="28"/>
          <w:szCs w:val="28"/>
        </w:rPr>
        <w:t>主界面</w:t>
      </w:r>
      <w:r>
        <w:rPr>
          <w:rFonts w:asciiTheme="minorEastAsia" w:hAnsiTheme="minorEastAsia" w:hint="eastAsia"/>
          <w:sz w:val="28"/>
          <w:szCs w:val="28"/>
        </w:rPr>
        <w:t>看</w:t>
      </w:r>
      <w:r>
        <w:rPr>
          <w:rFonts w:asciiTheme="minorEastAsia" w:hAnsiTheme="minorEastAsia"/>
          <w:sz w:val="28"/>
          <w:szCs w:val="28"/>
        </w:rPr>
        <w:t>课程号为</w:t>
      </w:r>
      <w:r>
        <w:rPr>
          <w:rFonts w:asciiTheme="minorEastAsia" w:hAnsiTheme="minorEastAsia" w:hint="eastAsia"/>
          <w:sz w:val="28"/>
          <w:szCs w:val="28"/>
        </w:rPr>
        <w:t>2的</w:t>
      </w:r>
      <w:r>
        <w:rPr>
          <w:rFonts w:asciiTheme="minorEastAsia" w:hAnsiTheme="minorEastAsia"/>
          <w:sz w:val="28"/>
          <w:szCs w:val="28"/>
        </w:rPr>
        <w:t>课题选择人数</w:t>
      </w:r>
      <w:r>
        <w:rPr>
          <w:rFonts w:asciiTheme="minorEastAsia" w:hAnsiTheme="minorEastAsia" w:hint="eastAsia"/>
          <w:sz w:val="28"/>
          <w:szCs w:val="28"/>
        </w:rPr>
        <w:t>是否</w:t>
      </w:r>
      <w:r>
        <w:rPr>
          <w:rFonts w:asciiTheme="minorEastAsia" w:hAnsiTheme="minorEastAsia"/>
          <w:sz w:val="28"/>
          <w:szCs w:val="28"/>
        </w:rPr>
        <w:t>加</w:t>
      </w: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：</w:t>
      </w:r>
    </w:p>
    <w:p w:rsidR="003D444A" w:rsidRPr="003D444A" w:rsidRDefault="003D444A" w:rsidP="003D444A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5F2C02" wp14:editId="77C3C71A">
            <wp:extent cx="5274310" cy="324294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Default="003D444A" w:rsidP="003D444A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Theme="minorEastAsia" w:hAnsiTheme="minorEastAsia"/>
          <w:sz w:val="28"/>
          <w:szCs w:val="28"/>
        </w:rPr>
        <w:t>假如输入已经存在的</w:t>
      </w:r>
      <w:r>
        <w:rPr>
          <w:rFonts w:asciiTheme="minorEastAsia" w:hAnsiTheme="minorEastAsia" w:hint="eastAsia"/>
          <w:sz w:val="28"/>
          <w:szCs w:val="28"/>
        </w:rPr>
        <w:t>学号</w:t>
      </w:r>
      <w:r>
        <w:rPr>
          <w:rFonts w:asciiTheme="minorEastAsia" w:hAnsiTheme="minorEastAsia"/>
          <w:sz w:val="28"/>
          <w:szCs w:val="28"/>
        </w:rPr>
        <w:t>：</w:t>
      </w:r>
    </w:p>
    <w:p w:rsidR="003D444A" w:rsidRDefault="003D444A" w:rsidP="003D444A">
      <w:pPr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E87B80" wp14:editId="5194C713">
            <wp:extent cx="5274310" cy="33401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Default="003D444A" w:rsidP="003D444A">
      <w:pPr>
        <w:rPr>
          <w:rFonts w:ascii="宋体" w:hAnsi="宋体" w:cs="宋体"/>
          <w:kern w:val="0"/>
          <w:sz w:val="24"/>
          <w:szCs w:val="24"/>
        </w:rPr>
      </w:pPr>
    </w:p>
    <w:p w:rsidR="003D444A" w:rsidRDefault="003D444A" w:rsidP="003D444A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2A28D4">
        <w:rPr>
          <w:rFonts w:ascii="Times New Roman" w:hAnsi="Times New Roman" w:hint="eastAsia"/>
          <w:sz w:val="28"/>
          <w:szCs w:val="28"/>
        </w:rPr>
        <w:t>选中</w:t>
      </w:r>
      <w:r w:rsidRPr="002A28D4">
        <w:rPr>
          <w:rFonts w:ascii="Times New Roman" w:hAnsi="Times New Roman"/>
          <w:sz w:val="28"/>
          <w:szCs w:val="28"/>
        </w:rPr>
        <w:t>一行</w:t>
      </w:r>
      <w:r>
        <w:rPr>
          <w:rFonts w:ascii="Times New Roman" w:hAnsi="Times New Roman" w:hint="eastAsia"/>
          <w:sz w:val="28"/>
          <w:szCs w:val="28"/>
        </w:rPr>
        <w:t>学生信息</w:t>
      </w:r>
      <w:r w:rsidRPr="002A28D4">
        <w:rPr>
          <w:rFonts w:ascii="Times New Roman" w:hAnsi="Times New Roman"/>
          <w:sz w:val="28"/>
          <w:szCs w:val="28"/>
        </w:rPr>
        <w:t>，点击修改</w:t>
      </w:r>
      <w:r>
        <w:rPr>
          <w:rFonts w:ascii="Times New Roman" w:hAnsi="Times New Roman" w:hint="eastAsia"/>
          <w:sz w:val="28"/>
          <w:szCs w:val="28"/>
        </w:rPr>
        <w:t>学生</w:t>
      </w:r>
      <w:r w:rsidRPr="002A28D4">
        <w:rPr>
          <w:rFonts w:ascii="Times New Roman" w:hAnsi="Times New Roman"/>
          <w:sz w:val="28"/>
          <w:szCs w:val="28"/>
        </w:rPr>
        <w:t>信息</w:t>
      </w:r>
      <w:r w:rsidRPr="002A28D4">
        <w:rPr>
          <w:rFonts w:ascii="Times New Roman" w:hAnsi="Times New Roman" w:hint="eastAsia"/>
          <w:sz w:val="28"/>
          <w:szCs w:val="28"/>
        </w:rPr>
        <w:t>，</w:t>
      </w:r>
      <w:r w:rsidRPr="002A28D4">
        <w:rPr>
          <w:rFonts w:ascii="Times New Roman" w:hAnsi="Times New Roman"/>
          <w:sz w:val="28"/>
          <w:szCs w:val="28"/>
        </w:rPr>
        <w:t>然后点击确定，结果如下：</w:t>
      </w:r>
    </w:p>
    <w:p w:rsidR="003D444A" w:rsidRDefault="003D444A" w:rsidP="003D444A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B19BB" wp14:editId="2BC628DF">
            <wp:extent cx="5274310" cy="358584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8B" w:rsidRDefault="00C26B8B" w:rsidP="003D444A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9F7E7B2" wp14:editId="270F6865">
            <wp:extent cx="5274310" cy="337312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8B" w:rsidRDefault="00C26B8B" w:rsidP="00C26B8B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修改后</w:t>
      </w:r>
      <w:r>
        <w:rPr>
          <w:rFonts w:ascii="Times New Roman" w:hAnsi="Times New Roman"/>
          <w:sz w:val="28"/>
          <w:szCs w:val="28"/>
        </w:rPr>
        <w:t>主界面显示：</w:t>
      </w:r>
    </w:p>
    <w:p w:rsidR="003D444A" w:rsidRDefault="00C26B8B" w:rsidP="003D444A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61C10B" wp14:editId="01710493">
            <wp:extent cx="5274310" cy="3388360"/>
            <wp:effectExtent l="0" t="0" r="2540" b="254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Default="003D444A" w:rsidP="003D444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如果没有</w:t>
      </w:r>
      <w:r>
        <w:rPr>
          <w:rFonts w:ascii="Times New Roman" w:hAnsi="Times New Roman"/>
          <w:sz w:val="28"/>
          <w:szCs w:val="28"/>
        </w:rPr>
        <w:t>选中</w:t>
      </w:r>
      <w:r>
        <w:rPr>
          <w:rFonts w:ascii="Times New Roman" w:hAnsi="Times New Roman" w:hint="eastAsia"/>
          <w:sz w:val="28"/>
          <w:szCs w:val="28"/>
        </w:rPr>
        <w:t>一行</w:t>
      </w:r>
      <w:r>
        <w:rPr>
          <w:rFonts w:ascii="Times New Roman" w:hAnsi="Times New Roman"/>
          <w:sz w:val="28"/>
          <w:szCs w:val="28"/>
        </w:rPr>
        <w:t>就点击</w:t>
      </w:r>
      <w:r>
        <w:rPr>
          <w:rFonts w:ascii="Times New Roman" w:hAnsi="Times New Roman" w:hint="eastAsia"/>
          <w:sz w:val="28"/>
          <w:szCs w:val="28"/>
        </w:rPr>
        <w:t>修改</w:t>
      </w:r>
      <w:r>
        <w:rPr>
          <w:rFonts w:ascii="Times New Roman" w:hAnsi="Times New Roman"/>
          <w:sz w:val="28"/>
          <w:szCs w:val="28"/>
        </w:rPr>
        <w:t>：</w:t>
      </w:r>
    </w:p>
    <w:p w:rsidR="00C26B8B" w:rsidRPr="006E359B" w:rsidRDefault="00C26B8B" w:rsidP="003D444A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6730F51" wp14:editId="59BB0E7A">
            <wp:extent cx="5274310" cy="335724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Pr="006E359B" w:rsidRDefault="003D444A" w:rsidP="003D444A">
      <w:pPr>
        <w:ind w:left="360"/>
        <w:rPr>
          <w:rFonts w:ascii="Times New Roman" w:hAnsi="Times New Roman"/>
          <w:sz w:val="28"/>
          <w:szCs w:val="28"/>
        </w:rPr>
      </w:pPr>
    </w:p>
    <w:p w:rsidR="003D444A" w:rsidRPr="00C26B8B" w:rsidRDefault="003D444A" w:rsidP="00C26B8B">
      <w:pPr>
        <w:pStyle w:val="a5"/>
        <w:numPr>
          <w:ilvl w:val="0"/>
          <w:numId w:val="27"/>
        </w:numPr>
        <w:ind w:firstLineChars="0"/>
        <w:rPr>
          <w:rFonts w:ascii="Times New Roman" w:hAnsi="Times New Roman"/>
          <w:sz w:val="28"/>
          <w:szCs w:val="28"/>
        </w:rPr>
      </w:pPr>
      <w:r w:rsidRPr="00C26B8B">
        <w:rPr>
          <w:rFonts w:ascii="Times New Roman" w:hAnsi="Times New Roman" w:hint="eastAsia"/>
          <w:sz w:val="28"/>
          <w:szCs w:val="28"/>
        </w:rPr>
        <w:t>选中</w:t>
      </w:r>
      <w:r w:rsidRPr="00C26B8B">
        <w:rPr>
          <w:rFonts w:ascii="Times New Roman" w:hAnsi="Times New Roman"/>
          <w:sz w:val="28"/>
          <w:szCs w:val="28"/>
        </w:rPr>
        <w:t>一行然后点击删除课题</w:t>
      </w:r>
      <w:r w:rsidRPr="00C26B8B">
        <w:rPr>
          <w:rFonts w:ascii="Times New Roman" w:hAnsi="Times New Roman" w:hint="eastAsia"/>
          <w:sz w:val="28"/>
          <w:szCs w:val="28"/>
        </w:rPr>
        <w:t>：</w:t>
      </w:r>
    </w:p>
    <w:p w:rsidR="00C26B8B" w:rsidRPr="00C26B8B" w:rsidRDefault="00C26B8B" w:rsidP="00C26B8B">
      <w:pPr>
        <w:pStyle w:val="a5"/>
        <w:ind w:left="720" w:firstLineChars="0" w:firstLine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0BEBB3" wp14:editId="43F399DC">
            <wp:extent cx="5274310" cy="335343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Default="003D444A" w:rsidP="003D444A">
      <w:pPr>
        <w:pStyle w:val="a5"/>
        <w:ind w:left="720" w:firstLineChars="0" w:firstLine="0"/>
      </w:pPr>
    </w:p>
    <w:p w:rsidR="003D444A" w:rsidRDefault="00C26B8B" w:rsidP="003D444A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69202ECF" wp14:editId="5B7FCAB1">
            <wp:extent cx="5274310" cy="33801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8B" w:rsidRDefault="00C26B8B" w:rsidP="003D444A">
      <w:pPr>
        <w:pStyle w:val="a5"/>
        <w:ind w:left="720" w:firstLineChars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删除后</w:t>
      </w:r>
      <w:r>
        <w:rPr>
          <w:rFonts w:ascii="Times New Roman" w:hAnsi="Times New Roman"/>
          <w:sz w:val="28"/>
          <w:szCs w:val="28"/>
        </w:rPr>
        <w:t>在课题界面中，该课题</w:t>
      </w:r>
      <w:r>
        <w:rPr>
          <w:rFonts w:ascii="Times New Roman" w:hAnsi="Times New Roman" w:hint="eastAsia"/>
          <w:sz w:val="28"/>
          <w:szCs w:val="28"/>
        </w:rPr>
        <w:t>选</w:t>
      </w:r>
      <w:r>
        <w:rPr>
          <w:rFonts w:ascii="Times New Roman" w:hAnsi="Times New Roman"/>
          <w:sz w:val="28"/>
          <w:szCs w:val="28"/>
        </w:rPr>
        <w:t>课人数</w:t>
      </w:r>
      <w:r>
        <w:rPr>
          <w:rFonts w:ascii="Times New Roman" w:hAnsi="Times New Roman" w:hint="eastAsia"/>
          <w:sz w:val="28"/>
          <w:szCs w:val="28"/>
        </w:rPr>
        <w:t>减</w:t>
      </w: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：</w:t>
      </w:r>
    </w:p>
    <w:p w:rsidR="00C26B8B" w:rsidRPr="00C26B8B" w:rsidRDefault="00C26B8B" w:rsidP="003D444A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35C7B00" wp14:editId="3211AF10">
            <wp:extent cx="5274310" cy="339471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4A" w:rsidRDefault="003D444A" w:rsidP="003D444A">
      <w:pPr>
        <w:pStyle w:val="a5"/>
        <w:ind w:left="720" w:firstLineChars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如果没有</w:t>
      </w:r>
      <w:r>
        <w:rPr>
          <w:rFonts w:ascii="Times New Roman" w:hAnsi="Times New Roman"/>
          <w:sz w:val="28"/>
          <w:szCs w:val="28"/>
        </w:rPr>
        <w:t>选中</w:t>
      </w:r>
      <w:r>
        <w:rPr>
          <w:rFonts w:ascii="Times New Roman" w:hAnsi="Times New Roman" w:hint="eastAsia"/>
          <w:sz w:val="28"/>
          <w:szCs w:val="28"/>
        </w:rPr>
        <w:t>一行</w:t>
      </w:r>
      <w:r>
        <w:rPr>
          <w:rFonts w:ascii="Times New Roman" w:hAnsi="Times New Roman"/>
          <w:sz w:val="28"/>
          <w:szCs w:val="28"/>
        </w:rPr>
        <w:t>就点击</w:t>
      </w:r>
      <w:r>
        <w:rPr>
          <w:rFonts w:ascii="Times New Roman" w:hAnsi="Times New Roman" w:hint="eastAsia"/>
          <w:sz w:val="28"/>
          <w:szCs w:val="28"/>
        </w:rPr>
        <w:t>删除</w:t>
      </w:r>
      <w:r>
        <w:rPr>
          <w:rFonts w:ascii="Times New Roman" w:hAnsi="Times New Roman"/>
          <w:sz w:val="28"/>
          <w:szCs w:val="28"/>
        </w:rPr>
        <w:t>：</w:t>
      </w:r>
    </w:p>
    <w:p w:rsidR="003D444A" w:rsidRDefault="00C26B8B" w:rsidP="003D444A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2A0770EC" wp14:editId="0F3289CE">
            <wp:extent cx="5274310" cy="3426460"/>
            <wp:effectExtent l="0" t="0" r="2540" b="25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23" w:rsidRPr="006923A3" w:rsidRDefault="009E7723" w:rsidP="009E7723"/>
    <w:p w:rsidR="009E7723" w:rsidRDefault="009E7723" w:rsidP="009E7723">
      <w:pPr>
        <w:pStyle w:val="1"/>
        <w:rPr>
          <w:rFonts w:ascii="Times New Roman" w:hAnsi="Times New Roman"/>
        </w:rPr>
      </w:pPr>
      <w:bookmarkStart w:id="76" w:name="_Toc231654612"/>
      <w:bookmarkStart w:id="77" w:name="_Toc388787941"/>
      <w:bookmarkStart w:id="78" w:name="_Toc420584909"/>
      <w:r>
        <w:rPr>
          <w:rFonts w:ascii="Times New Roman" w:hAnsi="Times New Roman" w:hint="eastAsia"/>
        </w:rPr>
        <w:lastRenderedPageBreak/>
        <w:t>五</w:t>
      </w:r>
      <w:r>
        <w:rPr>
          <w:rFonts w:ascii="Times New Roman" w:hAnsi="Times New Roman" w:hint="eastAsia"/>
        </w:rPr>
        <w:t>.</w:t>
      </w:r>
      <w:r>
        <w:rPr>
          <w:rFonts w:ascii="Times New Roman" w:hAnsi="Times New Roman" w:hint="eastAsia"/>
        </w:rPr>
        <w:t>集成测试报告</w:t>
      </w:r>
      <w:bookmarkEnd w:id="76"/>
      <w:bookmarkEnd w:id="77"/>
      <w:bookmarkEnd w:id="78"/>
    </w:p>
    <w:p w:rsidR="009E7723" w:rsidRDefault="009E7723" w:rsidP="009E7723">
      <w:pPr>
        <w:pStyle w:val="2"/>
        <w:rPr>
          <w:rFonts w:ascii="Times New Roman" w:hAnsi="Times New Roman"/>
        </w:rPr>
      </w:pPr>
      <w:bookmarkStart w:id="79" w:name="_Toc231654613"/>
      <w:bookmarkStart w:id="80" w:name="_Toc388787942"/>
      <w:bookmarkStart w:id="81" w:name="_Toc420584910"/>
      <w:r>
        <w:rPr>
          <w:rFonts w:ascii="Times New Roman" w:hAnsi="Times New Roman" w:hint="eastAsia"/>
        </w:rPr>
        <w:t xml:space="preserve">5.1 </w:t>
      </w:r>
      <w:r>
        <w:rPr>
          <w:rFonts w:ascii="Times New Roman" w:hAnsi="Times New Roman" w:hint="eastAsia"/>
        </w:rPr>
        <w:t>集成测试描述</w:t>
      </w:r>
      <w:bookmarkEnd w:id="79"/>
      <w:bookmarkEnd w:id="80"/>
      <w:bookmarkEnd w:id="81"/>
    </w:p>
    <w:p w:rsidR="009E7723" w:rsidRPr="00C90972" w:rsidRDefault="009E7723" w:rsidP="009E7723">
      <w:pPr>
        <w:rPr>
          <w:rFonts w:ascii="Times New Roman" w:hAnsi="Times New Roman"/>
          <w:sz w:val="28"/>
          <w:szCs w:val="28"/>
        </w:rPr>
      </w:pPr>
      <w:r w:rsidRPr="00C90972">
        <w:rPr>
          <w:rFonts w:ascii="Times New Roman" w:hAnsi="Times New Roman" w:hint="eastAsia"/>
          <w:sz w:val="28"/>
          <w:szCs w:val="28"/>
        </w:rPr>
        <w:t>集成测试是对系统的综合测试，主要是对界面的测试。</w:t>
      </w:r>
    </w:p>
    <w:p w:rsidR="009E7723" w:rsidRDefault="009E7723" w:rsidP="009E7723">
      <w:pPr>
        <w:rPr>
          <w:rFonts w:ascii="Times New Roman" w:hAnsi="Times New Roman"/>
          <w:sz w:val="24"/>
          <w:szCs w:val="24"/>
        </w:rPr>
      </w:pPr>
    </w:p>
    <w:p w:rsidR="009E7723" w:rsidRDefault="009E7723" w:rsidP="009E7723">
      <w:pPr>
        <w:pStyle w:val="2"/>
        <w:rPr>
          <w:rFonts w:ascii="Times New Roman" w:hAnsi="Times New Roman"/>
        </w:rPr>
      </w:pPr>
      <w:bookmarkStart w:id="82" w:name="_Toc231654614"/>
      <w:bookmarkStart w:id="83" w:name="_Toc388787943"/>
      <w:bookmarkStart w:id="84" w:name="_Toc420584911"/>
      <w:r>
        <w:rPr>
          <w:rFonts w:ascii="Times New Roman" w:hAnsi="Times New Roman" w:hint="eastAsia"/>
        </w:rPr>
        <w:t xml:space="preserve">5.2 </w:t>
      </w:r>
      <w:r>
        <w:rPr>
          <w:rFonts w:ascii="Times New Roman" w:hAnsi="Times New Roman" w:hint="eastAsia"/>
        </w:rPr>
        <w:t>集成测试方法设计</w:t>
      </w:r>
      <w:bookmarkEnd w:id="82"/>
      <w:bookmarkEnd w:id="83"/>
      <w:bookmarkEnd w:id="84"/>
    </w:p>
    <w:p w:rsidR="009E7723" w:rsidRPr="00C90972" w:rsidRDefault="009E7723" w:rsidP="009E7723">
      <w:pPr>
        <w:spacing w:line="360" w:lineRule="auto"/>
        <w:rPr>
          <w:rFonts w:ascii="Times New Roman" w:hAnsi="Times New Roman"/>
          <w:sz w:val="28"/>
          <w:szCs w:val="28"/>
        </w:rPr>
      </w:pPr>
      <w:r w:rsidRPr="00C90972">
        <w:rPr>
          <w:rFonts w:ascii="Times New Roman" w:hAnsi="Times New Roman" w:hint="eastAsia"/>
          <w:sz w:val="28"/>
          <w:szCs w:val="28"/>
        </w:rPr>
        <w:t>集成测试采用自顶向下的测试方法：界面—</w:t>
      </w:r>
      <w:r w:rsidRPr="00C90972">
        <w:rPr>
          <w:rFonts w:ascii="Times New Roman" w:hAnsi="Times New Roman" w:hint="eastAsia"/>
          <w:sz w:val="28"/>
          <w:szCs w:val="28"/>
        </w:rPr>
        <w:t>&gt;</w:t>
      </w:r>
      <w:r w:rsidRPr="00C90972">
        <w:rPr>
          <w:rFonts w:ascii="Times New Roman" w:hAnsi="Times New Roman" w:hint="eastAsia"/>
          <w:sz w:val="28"/>
          <w:szCs w:val="28"/>
        </w:rPr>
        <w:t>中间层—</w:t>
      </w:r>
      <w:r w:rsidRPr="00C90972">
        <w:rPr>
          <w:rFonts w:ascii="Times New Roman" w:hAnsi="Times New Roman" w:hint="eastAsia"/>
          <w:sz w:val="28"/>
          <w:szCs w:val="28"/>
        </w:rPr>
        <w:t>&gt;</w:t>
      </w:r>
      <w:r w:rsidRPr="00C90972">
        <w:rPr>
          <w:rFonts w:ascii="Times New Roman" w:hAnsi="Times New Roman" w:hint="eastAsia"/>
          <w:sz w:val="28"/>
          <w:szCs w:val="28"/>
        </w:rPr>
        <w:t>数据处理层。</w:t>
      </w:r>
    </w:p>
    <w:p w:rsidR="009E7723" w:rsidRDefault="009E7723" w:rsidP="009E7723">
      <w:pPr>
        <w:pStyle w:val="2"/>
        <w:rPr>
          <w:rFonts w:ascii="Times New Roman" w:hAnsi="Times New Roman"/>
        </w:rPr>
      </w:pPr>
      <w:bookmarkStart w:id="85" w:name="_Toc231654615"/>
      <w:bookmarkStart w:id="86" w:name="_Toc388787944"/>
      <w:bookmarkStart w:id="87" w:name="_Toc420584912"/>
      <w:r>
        <w:rPr>
          <w:rFonts w:ascii="Times New Roman" w:hAnsi="Times New Roman" w:hint="eastAsia"/>
        </w:rPr>
        <w:t xml:space="preserve">5.3 </w:t>
      </w:r>
      <w:r>
        <w:rPr>
          <w:rFonts w:ascii="Times New Roman" w:hAnsi="Times New Roman" w:hint="eastAsia"/>
        </w:rPr>
        <w:t>测试内容</w:t>
      </w:r>
      <w:bookmarkEnd w:id="85"/>
      <w:bookmarkEnd w:id="86"/>
      <w:bookmarkEnd w:id="87"/>
    </w:p>
    <w:p w:rsidR="009E7723" w:rsidRPr="00C90972" w:rsidRDefault="009E7723" w:rsidP="009E7723">
      <w:pPr>
        <w:rPr>
          <w:sz w:val="28"/>
          <w:szCs w:val="28"/>
        </w:rPr>
      </w:pPr>
      <w:r w:rsidRPr="00C90972">
        <w:rPr>
          <w:rFonts w:hint="eastAsia"/>
          <w:b/>
          <w:sz w:val="28"/>
          <w:szCs w:val="28"/>
        </w:rPr>
        <w:t>评价指标</w:t>
      </w:r>
      <w:r w:rsidRPr="00C90972">
        <w:rPr>
          <w:rFonts w:hint="eastAsia"/>
          <w:sz w:val="28"/>
          <w:szCs w:val="28"/>
        </w:rPr>
        <w:t>：</w:t>
      </w:r>
    </w:p>
    <w:p w:rsidR="009E7723" w:rsidRPr="00C90972" w:rsidRDefault="009E7723" w:rsidP="009E7723">
      <w:pPr>
        <w:ind w:firstLineChars="200" w:firstLine="560"/>
        <w:rPr>
          <w:sz w:val="28"/>
          <w:szCs w:val="28"/>
        </w:rPr>
      </w:pPr>
      <w:r w:rsidRPr="00C90972">
        <w:rPr>
          <w:rFonts w:hint="eastAsia"/>
          <w:sz w:val="28"/>
          <w:szCs w:val="28"/>
        </w:rPr>
        <w:t>正确性：是</w:t>
      </w:r>
      <w:r w:rsidRPr="00C90972">
        <w:rPr>
          <w:rFonts w:hint="eastAsia"/>
          <w:sz w:val="28"/>
          <w:szCs w:val="28"/>
        </w:rPr>
        <w:t>/</w:t>
      </w:r>
      <w:r w:rsidRPr="00C90972">
        <w:rPr>
          <w:rFonts w:hint="eastAsia"/>
          <w:sz w:val="28"/>
          <w:szCs w:val="28"/>
        </w:rPr>
        <w:t>否</w:t>
      </w:r>
    </w:p>
    <w:p w:rsidR="009E7723" w:rsidRPr="00C90972" w:rsidRDefault="009E7723" w:rsidP="009E7723">
      <w:pPr>
        <w:ind w:firstLineChars="200" w:firstLine="560"/>
        <w:rPr>
          <w:sz w:val="28"/>
          <w:szCs w:val="28"/>
        </w:rPr>
      </w:pPr>
      <w:r w:rsidRPr="00C90972">
        <w:rPr>
          <w:rFonts w:hint="eastAsia"/>
          <w:sz w:val="28"/>
          <w:szCs w:val="28"/>
        </w:rPr>
        <w:t>操作性：优</w:t>
      </w:r>
      <w:r w:rsidRPr="00C90972">
        <w:rPr>
          <w:rFonts w:hint="eastAsia"/>
          <w:sz w:val="28"/>
          <w:szCs w:val="28"/>
        </w:rPr>
        <w:t>/</w:t>
      </w:r>
      <w:r w:rsidRPr="00C90972">
        <w:rPr>
          <w:rFonts w:hint="eastAsia"/>
          <w:sz w:val="28"/>
          <w:szCs w:val="28"/>
        </w:rPr>
        <w:t>良</w:t>
      </w:r>
      <w:r w:rsidRPr="00C90972">
        <w:rPr>
          <w:rFonts w:hint="eastAsia"/>
          <w:sz w:val="28"/>
          <w:szCs w:val="28"/>
        </w:rPr>
        <w:t>/</w:t>
      </w:r>
      <w:r w:rsidRPr="00C90972">
        <w:rPr>
          <w:rFonts w:hint="eastAsia"/>
          <w:sz w:val="28"/>
          <w:szCs w:val="28"/>
        </w:rPr>
        <w:t>差</w:t>
      </w:r>
    </w:p>
    <w:p w:rsidR="009E7723" w:rsidRDefault="009E7723" w:rsidP="009E7723">
      <w:pPr>
        <w:ind w:firstLineChars="200" w:firstLine="420"/>
      </w:pPr>
    </w:p>
    <w:p w:rsidR="009E7723" w:rsidRDefault="009E7723" w:rsidP="009E77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结果如下：</w:t>
      </w:r>
    </w:p>
    <w:p w:rsidR="009E7723" w:rsidRDefault="009E7723" w:rsidP="009E7723"/>
    <w:p w:rsidR="009E7723" w:rsidRDefault="009E7723" w:rsidP="009E7723"/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2245"/>
        <w:gridCol w:w="2670"/>
        <w:gridCol w:w="1155"/>
        <w:gridCol w:w="885"/>
      </w:tblGrid>
      <w:tr w:rsidR="009E7723" w:rsidTr="009E7723">
        <w:trPr>
          <w:trHeight w:val="266"/>
        </w:trPr>
        <w:tc>
          <w:tcPr>
            <w:tcW w:w="1419" w:type="dxa"/>
            <w:shd w:val="clear" w:color="auto" w:fill="BFBFBF"/>
            <w:vAlign w:val="center"/>
          </w:tcPr>
          <w:p w:rsidR="009E7723" w:rsidRDefault="009E7723" w:rsidP="009E7723">
            <w:pPr>
              <w:spacing w:line="360" w:lineRule="auto"/>
              <w:ind w:firstLineChars="49" w:firstLine="103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测试单元</w:t>
            </w:r>
          </w:p>
        </w:tc>
        <w:tc>
          <w:tcPr>
            <w:tcW w:w="2245" w:type="dxa"/>
            <w:shd w:val="clear" w:color="auto" w:fill="BFBFBF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包含功能</w:t>
            </w:r>
          </w:p>
        </w:tc>
        <w:tc>
          <w:tcPr>
            <w:tcW w:w="2670" w:type="dxa"/>
            <w:shd w:val="clear" w:color="auto" w:fill="BFBFBF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实际结果</w:t>
            </w:r>
          </w:p>
        </w:tc>
        <w:tc>
          <w:tcPr>
            <w:tcW w:w="1155" w:type="dxa"/>
            <w:shd w:val="clear" w:color="auto" w:fill="BFBFBF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正确性</w:t>
            </w:r>
          </w:p>
        </w:tc>
        <w:tc>
          <w:tcPr>
            <w:tcW w:w="885" w:type="dxa"/>
            <w:shd w:val="clear" w:color="auto" w:fill="BFBFBF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>
              <w:rPr>
                <w:rFonts w:ascii="Times New Roman" w:hAnsi="Times New Roman" w:hint="eastAsia"/>
                <w:b/>
                <w:szCs w:val="28"/>
              </w:rPr>
              <w:t>操作性</w:t>
            </w:r>
          </w:p>
        </w:tc>
      </w:tr>
      <w:tr w:rsidR="009E7723" w:rsidTr="009E7723">
        <w:trPr>
          <w:trHeight w:val="1896"/>
        </w:trPr>
        <w:tc>
          <w:tcPr>
            <w:tcW w:w="1419" w:type="dxa"/>
            <w:vAlign w:val="center"/>
          </w:tcPr>
          <w:p w:rsidR="009E7723" w:rsidRDefault="00C67DB3" w:rsidP="009E7723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登陆模块</w:t>
            </w:r>
          </w:p>
        </w:tc>
        <w:tc>
          <w:tcPr>
            <w:tcW w:w="2245" w:type="dxa"/>
            <w:vAlign w:val="center"/>
          </w:tcPr>
          <w:p w:rsidR="009E7723" w:rsidRDefault="00C67DB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输入用户名和密码登录</w:t>
            </w:r>
          </w:p>
        </w:tc>
        <w:tc>
          <w:tcPr>
            <w:tcW w:w="2670" w:type="dxa"/>
            <w:vAlign w:val="center"/>
          </w:tcPr>
          <w:p w:rsidR="009E7723" w:rsidRDefault="00C67DB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可以成功登陆主界面</w:t>
            </w:r>
          </w:p>
        </w:tc>
        <w:tc>
          <w:tcPr>
            <w:tcW w:w="1155" w:type="dxa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是</w:t>
            </w:r>
          </w:p>
        </w:tc>
        <w:tc>
          <w:tcPr>
            <w:tcW w:w="885" w:type="dxa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优</w:t>
            </w:r>
          </w:p>
        </w:tc>
      </w:tr>
      <w:tr w:rsidR="009E7723" w:rsidTr="009E7723">
        <w:trPr>
          <w:trHeight w:val="1106"/>
        </w:trPr>
        <w:tc>
          <w:tcPr>
            <w:tcW w:w="1419" w:type="dxa"/>
            <w:vAlign w:val="center"/>
          </w:tcPr>
          <w:p w:rsidR="009E7723" w:rsidRDefault="00C67DB3" w:rsidP="00C67DB3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课题信息管理模块</w:t>
            </w:r>
          </w:p>
        </w:tc>
        <w:tc>
          <w:tcPr>
            <w:tcW w:w="2245" w:type="dxa"/>
            <w:vAlign w:val="center"/>
          </w:tcPr>
          <w:p w:rsidR="009E7723" w:rsidRDefault="00C67DB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对课题</w:t>
            </w:r>
            <w:r>
              <w:rPr>
                <w:rFonts w:ascii="Times New Roman" w:hAnsi="Times New Roman"/>
                <w:szCs w:val="24"/>
              </w:rPr>
              <w:t>的新增，修改和删除操作</w:t>
            </w:r>
          </w:p>
        </w:tc>
        <w:tc>
          <w:tcPr>
            <w:tcW w:w="2670" w:type="dxa"/>
            <w:vAlign w:val="center"/>
          </w:tcPr>
          <w:p w:rsidR="009E7723" w:rsidRDefault="00C67DB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成功增加、</w:t>
            </w:r>
            <w:r>
              <w:rPr>
                <w:rFonts w:ascii="Times New Roman" w:hAnsi="Times New Roman"/>
                <w:szCs w:val="24"/>
              </w:rPr>
              <w:t>修改和删除</w:t>
            </w:r>
          </w:p>
        </w:tc>
        <w:tc>
          <w:tcPr>
            <w:tcW w:w="1155" w:type="dxa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是</w:t>
            </w:r>
          </w:p>
        </w:tc>
        <w:tc>
          <w:tcPr>
            <w:tcW w:w="885" w:type="dxa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优</w:t>
            </w:r>
          </w:p>
        </w:tc>
      </w:tr>
      <w:tr w:rsidR="009E7723" w:rsidTr="009E7723">
        <w:trPr>
          <w:trHeight w:val="2237"/>
        </w:trPr>
        <w:tc>
          <w:tcPr>
            <w:tcW w:w="1419" w:type="dxa"/>
            <w:vAlign w:val="center"/>
          </w:tcPr>
          <w:p w:rsidR="009E7723" w:rsidRDefault="00C67DB3" w:rsidP="009E7723">
            <w:pPr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>学生信息管理模块</w:t>
            </w:r>
          </w:p>
        </w:tc>
        <w:tc>
          <w:tcPr>
            <w:tcW w:w="2245" w:type="dxa"/>
            <w:vAlign w:val="center"/>
          </w:tcPr>
          <w:p w:rsidR="009E7723" w:rsidRDefault="00C67DB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对课题</w:t>
            </w:r>
            <w:r>
              <w:rPr>
                <w:rFonts w:ascii="Times New Roman" w:hAnsi="Times New Roman"/>
                <w:szCs w:val="24"/>
              </w:rPr>
              <w:t>的新增，修改和删除操作</w:t>
            </w:r>
            <w:r>
              <w:rPr>
                <w:rFonts w:ascii="Times New Roman" w:hAnsi="Times New Roman" w:hint="eastAsia"/>
                <w:szCs w:val="24"/>
              </w:rPr>
              <w:t>以及</w:t>
            </w:r>
            <w:r>
              <w:rPr>
                <w:rFonts w:ascii="Times New Roman" w:hAnsi="Times New Roman"/>
                <w:szCs w:val="24"/>
              </w:rPr>
              <w:t>在课题信息</w:t>
            </w:r>
            <w:r>
              <w:rPr>
                <w:rFonts w:ascii="Times New Roman" w:hAnsi="Times New Roman" w:hint="eastAsia"/>
                <w:szCs w:val="24"/>
              </w:rPr>
              <w:t>表</w:t>
            </w:r>
            <w:r>
              <w:rPr>
                <w:rFonts w:ascii="Times New Roman" w:hAnsi="Times New Roman"/>
                <w:szCs w:val="24"/>
              </w:rPr>
              <w:t>中</w:t>
            </w:r>
            <w:r>
              <w:rPr>
                <w:rFonts w:ascii="Times New Roman" w:hAnsi="Times New Roman" w:hint="eastAsia"/>
                <w:szCs w:val="24"/>
              </w:rPr>
              <w:t>更新选课人数信息</w:t>
            </w:r>
          </w:p>
        </w:tc>
        <w:tc>
          <w:tcPr>
            <w:tcW w:w="2670" w:type="dxa"/>
            <w:vAlign w:val="center"/>
          </w:tcPr>
          <w:p w:rsidR="009E7723" w:rsidRDefault="00C67DB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成功增加、</w:t>
            </w:r>
            <w:r>
              <w:rPr>
                <w:rFonts w:ascii="Times New Roman" w:hAnsi="Times New Roman"/>
                <w:szCs w:val="24"/>
              </w:rPr>
              <w:t>修改和删除</w:t>
            </w:r>
            <w:r>
              <w:rPr>
                <w:rFonts w:ascii="Times New Roman" w:hAnsi="Times New Roman" w:hint="eastAsia"/>
                <w:szCs w:val="24"/>
              </w:rPr>
              <w:t>、</w:t>
            </w:r>
            <w:r>
              <w:rPr>
                <w:rFonts w:ascii="Times New Roman" w:hAnsi="Times New Roman"/>
                <w:szCs w:val="24"/>
              </w:rPr>
              <w:t>成功</w:t>
            </w:r>
            <w:r>
              <w:rPr>
                <w:rFonts w:ascii="Times New Roman" w:hAnsi="Times New Roman" w:hint="eastAsia"/>
                <w:szCs w:val="24"/>
              </w:rPr>
              <w:t>刷新</w:t>
            </w:r>
            <w:r>
              <w:rPr>
                <w:rFonts w:ascii="Times New Roman" w:hAnsi="Times New Roman"/>
                <w:szCs w:val="24"/>
              </w:rPr>
              <w:t>信息</w:t>
            </w:r>
          </w:p>
        </w:tc>
        <w:tc>
          <w:tcPr>
            <w:tcW w:w="1155" w:type="dxa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是</w:t>
            </w:r>
          </w:p>
        </w:tc>
        <w:tc>
          <w:tcPr>
            <w:tcW w:w="885" w:type="dxa"/>
            <w:vAlign w:val="center"/>
          </w:tcPr>
          <w:p w:rsidR="009E7723" w:rsidRDefault="00C67DB3" w:rsidP="009E7723">
            <w:pPr>
              <w:spacing w:line="360" w:lineRule="auto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 w:hint="eastAsia"/>
                <w:szCs w:val="24"/>
              </w:rPr>
              <w:t>良</w:t>
            </w:r>
          </w:p>
        </w:tc>
      </w:tr>
    </w:tbl>
    <w:p w:rsidR="009E7723" w:rsidRDefault="009E7723" w:rsidP="009E7723"/>
    <w:p w:rsidR="009E7723" w:rsidRDefault="009E7723" w:rsidP="009E7723">
      <w:pPr>
        <w:pStyle w:val="2"/>
        <w:rPr>
          <w:rFonts w:ascii="Times New Roman" w:hAnsi="Times New Roman"/>
        </w:rPr>
      </w:pPr>
      <w:bookmarkStart w:id="88" w:name="_Toc231654616"/>
      <w:bookmarkStart w:id="89" w:name="_Toc388787945"/>
      <w:bookmarkStart w:id="90" w:name="_Toc420584913"/>
      <w:r>
        <w:rPr>
          <w:rFonts w:ascii="Times New Roman" w:hAnsi="Times New Roman" w:hint="eastAsia"/>
        </w:rPr>
        <w:t xml:space="preserve">5.4 </w:t>
      </w:r>
      <w:r>
        <w:rPr>
          <w:rFonts w:ascii="Times New Roman" w:hAnsi="Times New Roman" w:hint="eastAsia"/>
        </w:rPr>
        <w:t>测试结果分析</w:t>
      </w:r>
      <w:bookmarkEnd w:id="88"/>
      <w:bookmarkEnd w:id="89"/>
      <w:bookmarkEnd w:id="90"/>
    </w:p>
    <w:p w:rsidR="009E7723" w:rsidRPr="00C90972" w:rsidRDefault="009E7723" w:rsidP="009E7723">
      <w:pPr>
        <w:spacing w:line="360" w:lineRule="auto"/>
        <w:ind w:firstLineChars="200" w:firstLine="560"/>
        <w:rPr>
          <w:rFonts w:ascii="Times New Roman" w:hAnsi="Times New Roman"/>
          <w:sz w:val="28"/>
          <w:szCs w:val="28"/>
        </w:rPr>
      </w:pPr>
      <w:r w:rsidRPr="00C90972">
        <w:rPr>
          <w:rFonts w:ascii="Times New Roman" w:hAnsi="Times New Roman" w:hint="eastAsia"/>
          <w:sz w:val="28"/>
          <w:szCs w:val="28"/>
        </w:rPr>
        <w:t>统集成测试系统总体功能稳定，未出现重大的功能上的问题，但需要修改一些细节的地方，提高系统的容错性、可操作性和通过改进界面提高用户的用户体验。</w:t>
      </w:r>
    </w:p>
    <w:p w:rsidR="009E7723" w:rsidRDefault="009E7723" w:rsidP="009E7723"/>
    <w:p w:rsidR="009E7723" w:rsidRDefault="009E7723" w:rsidP="009E7723">
      <w:pPr>
        <w:pStyle w:val="1"/>
        <w:rPr>
          <w:rFonts w:ascii="Times New Roman" w:hAnsi="Times New Roman"/>
        </w:rPr>
      </w:pPr>
      <w:bookmarkStart w:id="91" w:name="_Toc231654617"/>
      <w:bookmarkStart w:id="92" w:name="_Toc388787946"/>
      <w:bookmarkStart w:id="93" w:name="_Toc420584914"/>
      <w:r>
        <w:rPr>
          <w:rFonts w:ascii="Times New Roman" w:hAnsi="Times New Roman" w:hint="eastAsia"/>
        </w:rPr>
        <w:t>六</w:t>
      </w:r>
      <w:r>
        <w:rPr>
          <w:rFonts w:ascii="Times New Roman" w:hAnsi="Times New Roman" w:hint="eastAsia"/>
        </w:rPr>
        <w:t>.</w:t>
      </w:r>
      <w:r>
        <w:rPr>
          <w:rFonts w:ascii="Times New Roman" w:hAnsi="Times New Roman" w:hint="eastAsia"/>
        </w:rPr>
        <w:t>评价</w:t>
      </w:r>
      <w:bookmarkEnd w:id="91"/>
      <w:bookmarkEnd w:id="92"/>
      <w:bookmarkEnd w:id="93"/>
    </w:p>
    <w:p w:rsidR="009E7723" w:rsidRDefault="009E7723" w:rsidP="009E7723">
      <w:pPr>
        <w:pStyle w:val="2"/>
        <w:rPr>
          <w:rFonts w:ascii="Times New Roman" w:hAnsi="Times New Roman"/>
        </w:rPr>
      </w:pPr>
      <w:bookmarkStart w:id="94" w:name="_Toc231654618"/>
      <w:bookmarkStart w:id="95" w:name="_Toc388787947"/>
      <w:bookmarkStart w:id="96" w:name="_Toc420584915"/>
      <w:r>
        <w:rPr>
          <w:rFonts w:ascii="Times New Roman" w:hAnsi="Times New Roman" w:hint="eastAsia"/>
        </w:rPr>
        <w:t xml:space="preserve">6.1 </w:t>
      </w:r>
      <w:r>
        <w:rPr>
          <w:rFonts w:ascii="Times New Roman" w:hAnsi="Times New Roman" w:hint="eastAsia"/>
        </w:rPr>
        <w:t>软件能力</w:t>
      </w:r>
      <w:bookmarkEnd w:id="94"/>
      <w:bookmarkEnd w:id="95"/>
      <w:bookmarkEnd w:id="9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3260"/>
        <w:gridCol w:w="3311"/>
      </w:tblGrid>
      <w:tr w:rsidR="009E7723" w:rsidTr="00C67DB3">
        <w:trPr>
          <w:trHeight w:val="266"/>
        </w:trPr>
        <w:tc>
          <w:tcPr>
            <w:tcW w:w="1951" w:type="dxa"/>
            <w:shd w:val="clear" w:color="auto" w:fill="BFBFBF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功能及性能</w:t>
            </w:r>
          </w:p>
        </w:tc>
        <w:tc>
          <w:tcPr>
            <w:tcW w:w="3260" w:type="dxa"/>
            <w:shd w:val="clear" w:color="auto" w:fill="BFBFBF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要求</w:t>
            </w:r>
          </w:p>
        </w:tc>
        <w:tc>
          <w:tcPr>
            <w:tcW w:w="3311" w:type="dxa"/>
            <w:shd w:val="clear" w:color="auto" w:fill="BFBFBF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测试结果</w:t>
            </w:r>
          </w:p>
        </w:tc>
      </w:tr>
      <w:tr w:rsidR="009E7723" w:rsidTr="00C67DB3">
        <w:trPr>
          <w:trHeight w:val="636"/>
        </w:trPr>
        <w:tc>
          <w:tcPr>
            <w:tcW w:w="1951" w:type="dxa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4"/>
                <w:szCs w:val="28"/>
              </w:rPr>
              <w:t>基本功能</w:t>
            </w:r>
          </w:p>
        </w:tc>
        <w:tc>
          <w:tcPr>
            <w:tcW w:w="3260" w:type="dxa"/>
            <w:vAlign w:val="center"/>
          </w:tcPr>
          <w:p w:rsidR="009E7723" w:rsidRDefault="009E7723" w:rsidP="00C67DB3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实现</w:t>
            </w:r>
            <w:r w:rsidR="00C67DB3">
              <w:rPr>
                <w:rFonts w:ascii="Times New Roman" w:hAnsi="Times New Roman" w:hint="eastAsia"/>
                <w:sz w:val="24"/>
                <w:szCs w:val="24"/>
              </w:rPr>
              <w:t>课题信息和</w:t>
            </w:r>
            <w:r w:rsidR="00C67DB3">
              <w:rPr>
                <w:rFonts w:ascii="Times New Roman" w:hAnsi="Times New Roman"/>
                <w:sz w:val="24"/>
                <w:szCs w:val="24"/>
              </w:rPr>
              <w:t>学生信息的增删改查</w:t>
            </w:r>
          </w:p>
        </w:tc>
        <w:tc>
          <w:tcPr>
            <w:tcW w:w="3311" w:type="dxa"/>
            <w:vAlign w:val="center"/>
          </w:tcPr>
          <w:p w:rsidR="009E7723" w:rsidRDefault="009E7723" w:rsidP="009E7723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上述功能全部实现，测试通过。</w:t>
            </w:r>
          </w:p>
        </w:tc>
      </w:tr>
      <w:tr w:rsidR="009E7723" w:rsidTr="00C67DB3">
        <w:tc>
          <w:tcPr>
            <w:tcW w:w="1951" w:type="dxa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8"/>
              </w:rPr>
              <w:t>容错性</w:t>
            </w:r>
          </w:p>
        </w:tc>
        <w:tc>
          <w:tcPr>
            <w:tcW w:w="3260" w:type="dxa"/>
            <w:vAlign w:val="center"/>
          </w:tcPr>
          <w:p w:rsidR="009E7723" w:rsidRDefault="009E7723" w:rsidP="009E7723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具有良好的容错性，输入错误，以及操作错误时给出警告。</w:t>
            </w:r>
          </w:p>
        </w:tc>
        <w:tc>
          <w:tcPr>
            <w:tcW w:w="3311" w:type="dxa"/>
            <w:vAlign w:val="center"/>
          </w:tcPr>
          <w:p w:rsidR="009E7723" w:rsidRDefault="009E7723" w:rsidP="009E7723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所有输入错误都会返回错误原因</w:t>
            </w:r>
          </w:p>
        </w:tc>
      </w:tr>
      <w:tr w:rsidR="009E7723" w:rsidTr="00C67DB3">
        <w:tc>
          <w:tcPr>
            <w:tcW w:w="1951" w:type="dxa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8"/>
              </w:rPr>
              <w:t>可操作性</w:t>
            </w:r>
          </w:p>
        </w:tc>
        <w:tc>
          <w:tcPr>
            <w:tcW w:w="3260" w:type="dxa"/>
            <w:vAlign w:val="center"/>
          </w:tcPr>
          <w:p w:rsidR="009E7723" w:rsidRDefault="009E7723" w:rsidP="009E7723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操作简单，易于掌握。</w:t>
            </w:r>
          </w:p>
        </w:tc>
        <w:tc>
          <w:tcPr>
            <w:tcW w:w="3311" w:type="dxa"/>
            <w:vAlign w:val="center"/>
          </w:tcPr>
          <w:p w:rsidR="009E7723" w:rsidRDefault="00C67DB3" w:rsidP="009E7723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功能简单易掌握，界面简洁方便。</w:t>
            </w:r>
          </w:p>
        </w:tc>
      </w:tr>
      <w:tr w:rsidR="009E7723" w:rsidTr="00C67DB3">
        <w:trPr>
          <w:trHeight w:val="70"/>
        </w:trPr>
        <w:tc>
          <w:tcPr>
            <w:tcW w:w="1951" w:type="dxa"/>
            <w:vAlign w:val="center"/>
          </w:tcPr>
          <w:p w:rsidR="009E7723" w:rsidRDefault="009E7723" w:rsidP="009E7723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8"/>
              </w:rPr>
              <w:t>效率与安全</w:t>
            </w:r>
          </w:p>
        </w:tc>
        <w:tc>
          <w:tcPr>
            <w:tcW w:w="3260" w:type="dxa"/>
            <w:vAlign w:val="center"/>
          </w:tcPr>
          <w:p w:rsidR="009E7723" w:rsidRDefault="009E7723" w:rsidP="009E7723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响应迅速，代码安全高效</w:t>
            </w:r>
          </w:p>
        </w:tc>
        <w:tc>
          <w:tcPr>
            <w:tcW w:w="3311" w:type="dxa"/>
            <w:vAlign w:val="center"/>
          </w:tcPr>
          <w:p w:rsidR="009E7723" w:rsidRDefault="009E7723" w:rsidP="009E7723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响应十分迅速，代码高效安全</w:t>
            </w:r>
          </w:p>
        </w:tc>
      </w:tr>
    </w:tbl>
    <w:p w:rsidR="009E7723" w:rsidRDefault="009E7723" w:rsidP="009E7723"/>
    <w:p w:rsidR="009E7723" w:rsidRDefault="009E7723" w:rsidP="009E7723">
      <w:pPr>
        <w:pStyle w:val="2"/>
        <w:rPr>
          <w:rFonts w:ascii="Times New Roman" w:hAnsi="Times New Roman"/>
        </w:rPr>
      </w:pPr>
      <w:bookmarkStart w:id="97" w:name="_Toc231654619"/>
      <w:bookmarkStart w:id="98" w:name="_Toc388787948"/>
      <w:bookmarkStart w:id="99" w:name="_Toc420584916"/>
      <w:r>
        <w:rPr>
          <w:rFonts w:ascii="Times New Roman" w:hAnsi="Times New Roman" w:hint="eastAsia"/>
        </w:rPr>
        <w:lastRenderedPageBreak/>
        <w:t xml:space="preserve">6.2 </w:t>
      </w:r>
      <w:r>
        <w:rPr>
          <w:rFonts w:ascii="Times New Roman" w:hAnsi="Times New Roman" w:hint="eastAsia"/>
        </w:rPr>
        <w:t>限制和缺陷</w:t>
      </w:r>
      <w:bookmarkEnd w:id="97"/>
      <w:bookmarkEnd w:id="98"/>
      <w:bookmarkEnd w:id="99"/>
    </w:p>
    <w:p w:rsidR="009E7723" w:rsidRPr="00C90972" w:rsidRDefault="009E7723" w:rsidP="009E7723">
      <w:pPr>
        <w:rPr>
          <w:rFonts w:asciiTheme="minorEastAsia" w:hAnsiTheme="minorEastAsia"/>
          <w:sz w:val="28"/>
          <w:szCs w:val="28"/>
        </w:rPr>
      </w:pPr>
      <w:r w:rsidRPr="00C90972">
        <w:rPr>
          <w:rFonts w:asciiTheme="minorEastAsia" w:hAnsiTheme="minorEastAsia" w:hint="eastAsia"/>
          <w:sz w:val="28"/>
          <w:szCs w:val="28"/>
        </w:rPr>
        <w:t>1.</w:t>
      </w:r>
      <w:r w:rsidR="00C67DB3">
        <w:rPr>
          <w:rFonts w:asciiTheme="minorEastAsia" w:hAnsiTheme="minorEastAsia"/>
          <w:sz w:val="28"/>
          <w:szCs w:val="28"/>
        </w:rPr>
        <w:t>对于少量学生的管理比较方便快捷，信息量多了就不好操作了。</w:t>
      </w:r>
    </w:p>
    <w:p w:rsidR="009E7723" w:rsidRDefault="009E7723" w:rsidP="00C67DB3">
      <w:pPr>
        <w:tabs>
          <w:tab w:val="left" w:pos="2760"/>
        </w:tabs>
        <w:rPr>
          <w:rFonts w:asciiTheme="minorEastAsia" w:hAnsiTheme="minorEastAsia"/>
          <w:sz w:val="28"/>
          <w:szCs w:val="28"/>
        </w:rPr>
      </w:pPr>
      <w:r w:rsidRPr="00C90972">
        <w:rPr>
          <w:rFonts w:asciiTheme="minorEastAsia" w:hAnsiTheme="minorEastAsia" w:hint="eastAsia"/>
          <w:sz w:val="28"/>
          <w:szCs w:val="28"/>
        </w:rPr>
        <w:t>2.</w:t>
      </w:r>
      <w:r w:rsidR="00C67DB3">
        <w:rPr>
          <w:rFonts w:asciiTheme="minorEastAsia" w:hAnsiTheme="minorEastAsia"/>
          <w:sz w:val="28"/>
          <w:szCs w:val="28"/>
        </w:rPr>
        <w:t>界面有点太过于简单，不够美观。</w:t>
      </w:r>
    </w:p>
    <w:p w:rsidR="00C67DB3" w:rsidRPr="00C90972" w:rsidRDefault="00C67DB3" w:rsidP="00C67DB3">
      <w:pPr>
        <w:tabs>
          <w:tab w:val="left" w:pos="2760"/>
        </w:tabs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</w:t>
      </w:r>
      <w:r>
        <w:rPr>
          <w:rFonts w:asciiTheme="minorEastAsia" w:hAnsiTheme="minorEastAsia"/>
          <w:sz w:val="28"/>
          <w:szCs w:val="28"/>
        </w:rPr>
        <w:t>.这个系统有一个缺陷，就是修改学生的所选的课题后，该课题的选课人数和修改后的课题的选课人数没变！！！这个由于时间关系没改好，在接下来的工作一定会尽力把它完善好。</w:t>
      </w:r>
    </w:p>
    <w:p w:rsidR="009E7723" w:rsidRDefault="009E7723" w:rsidP="009E7723">
      <w:pPr>
        <w:pStyle w:val="2"/>
        <w:rPr>
          <w:rFonts w:ascii="Times New Roman" w:hAnsi="Times New Roman"/>
        </w:rPr>
      </w:pPr>
      <w:bookmarkStart w:id="100" w:name="_Toc231654621"/>
      <w:bookmarkStart w:id="101" w:name="_Toc388787949"/>
      <w:bookmarkStart w:id="102" w:name="_Toc420584917"/>
      <w:r>
        <w:rPr>
          <w:rFonts w:ascii="Times New Roman" w:hAnsi="Times New Roman" w:hint="eastAsia"/>
        </w:rPr>
        <w:t xml:space="preserve">6.3 </w:t>
      </w:r>
      <w:r>
        <w:rPr>
          <w:rFonts w:ascii="Times New Roman" w:hAnsi="Times New Roman" w:hint="eastAsia"/>
        </w:rPr>
        <w:t>测试结论</w:t>
      </w:r>
      <w:bookmarkEnd w:id="100"/>
      <w:bookmarkEnd w:id="101"/>
      <w:bookmarkEnd w:id="102"/>
    </w:p>
    <w:p w:rsidR="009E7723" w:rsidRPr="00C90972" w:rsidRDefault="009E7723" w:rsidP="00C67DB3">
      <w:pPr>
        <w:ind w:firstLineChars="200" w:firstLine="560"/>
        <w:rPr>
          <w:rFonts w:asciiTheme="minorEastAsia" w:hAnsiTheme="minorEastAsia"/>
          <w:sz w:val="28"/>
          <w:szCs w:val="28"/>
        </w:rPr>
      </w:pPr>
      <w:r w:rsidRPr="00C90972">
        <w:rPr>
          <w:rFonts w:asciiTheme="minorEastAsia" w:hAnsiTheme="minorEastAsia" w:hint="eastAsia"/>
          <w:sz w:val="28"/>
          <w:szCs w:val="28"/>
        </w:rPr>
        <w:t>就项目的总体功能和外观上都已满足</w:t>
      </w:r>
      <w:r w:rsidR="00C67DB3">
        <w:rPr>
          <w:rFonts w:asciiTheme="minorEastAsia" w:hAnsiTheme="minorEastAsia"/>
          <w:sz w:val="28"/>
          <w:szCs w:val="28"/>
        </w:rPr>
        <w:t>了当初的需求</w:t>
      </w:r>
      <w:r w:rsidRPr="00C90972">
        <w:rPr>
          <w:rFonts w:asciiTheme="minorEastAsia" w:hAnsiTheme="minorEastAsia" w:hint="eastAsia"/>
          <w:sz w:val="28"/>
          <w:szCs w:val="28"/>
        </w:rPr>
        <w:t>，实现了</w:t>
      </w:r>
      <w:r w:rsidR="00C67DB3">
        <w:rPr>
          <w:rFonts w:asciiTheme="minorEastAsia" w:hAnsiTheme="minorEastAsia"/>
          <w:sz w:val="28"/>
          <w:szCs w:val="28"/>
        </w:rPr>
        <w:t>增删改查的基本操作，界面简单</w:t>
      </w:r>
      <w:r w:rsidR="00155EDC">
        <w:rPr>
          <w:rFonts w:asciiTheme="minorEastAsia" w:hAnsiTheme="minorEastAsia"/>
          <w:sz w:val="28"/>
          <w:szCs w:val="28"/>
        </w:rPr>
        <w:t>方便，达到了解决问题的目的，而且整个系统运行起来没有错误，有相当好的容错性，代码稳定。</w:t>
      </w:r>
    </w:p>
    <w:p w:rsidR="009E7723" w:rsidRDefault="009E7723" w:rsidP="009E7723"/>
    <w:p w:rsidR="00107DB3" w:rsidRPr="009E7723" w:rsidRDefault="00107DB3"/>
    <w:sectPr w:rsidR="00107DB3" w:rsidRPr="009E7723" w:rsidSect="009E7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3625" w:rsidRDefault="00773625" w:rsidP="009E7723">
      <w:r>
        <w:separator/>
      </w:r>
    </w:p>
  </w:endnote>
  <w:endnote w:type="continuationSeparator" w:id="0">
    <w:p w:rsidR="00773625" w:rsidRDefault="00773625" w:rsidP="009E7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3625" w:rsidRDefault="00773625" w:rsidP="009E7723">
      <w:r>
        <w:separator/>
      </w:r>
    </w:p>
  </w:footnote>
  <w:footnote w:type="continuationSeparator" w:id="0">
    <w:p w:rsidR="00773625" w:rsidRDefault="00773625" w:rsidP="009E77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5"/>
    <w:multiLevelType w:val="singleLevel"/>
    <w:tmpl w:val="00000005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00000006"/>
    <w:multiLevelType w:val="singleLevel"/>
    <w:tmpl w:val="00000006"/>
    <w:lvl w:ilvl="0">
      <w:start w:val="3"/>
      <w:numFmt w:val="decimal"/>
      <w:suff w:val="nothing"/>
      <w:lvlText w:val="%1."/>
      <w:lvlJc w:val="left"/>
    </w:lvl>
  </w:abstractNum>
  <w:abstractNum w:abstractNumId="2" w15:restartNumberingAfterBreak="0">
    <w:nsid w:val="00000007"/>
    <w:multiLevelType w:val="singleLevel"/>
    <w:tmpl w:val="00000007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00000008"/>
    <w:multiLevelType w:val="singleLevel"/>
    <w:tmpl w:val="00000008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00000009"/>
    <w:multiLevelType w:val="singleLevel"/>
    <w:tmpl w:val="00000009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0000000B"/>
    <w:multiLevelType w:val="singleLevel"/>
    <w:tmpl w:val="0000000B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0000000D"/>
    <w:multiLevelType w:val="singleLevel"/>
    <w:tmpl w:val="0000000D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0000000E"/>
    <w:multiLevelType w:val="singleLevel"/>
    <w:tmpl w:val="0000000E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0000000F"/>
    <w:multiLevelType w:val="singleLevel"/>
    <w:tmpl w:val="0000000F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00000010"/>
    <w:multiLevelType w:val="singleLevel"/>
    <w:tmpl w:val="00000010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00C115D9"/>
    <w:multiLevelType w:val="hybridMultilevel"/>
    <w:tmpl w:val="D142574C"/>
    <w:lvl w:ilvl="0" w:tplc="74544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03C417E6"/>
    <w:multiLevelType w:val="hybridMultilevel"/>
    <w:tmpl w:val="0DCE09F8"/>
    <w:lvl w:ilvl="0" w:tplc="72A6E1C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065C2F83"/>
    <w:multiLevelType w:val="multilevel"/>
    <w:tmpl w:val="10480C4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120C056A"/>
    <w:multiLevelType w:val="multilevel"/>
    <w:tmpl w:val="0F0ECC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171C463E"/>
    <w:multiLevelType w:val="hybridMultilevel"/>
    <w:tmpl w:val="D142574C"/>
    <w:lvl w:ilvl="0" w:tplc="74544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17321C41"/>
    <w:multiLevelType w:val="multilevel"/>
    <w:tmpl w:val="4388396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1CC90B8C"/>
    <w:multiLevelType w:val="hybridMultilevel"/>
    <w:tmpl w:val="63BC7C9A"/>
    <w:lvl w:ilvl="0" w:tplc="196CACA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291374FD"/>
    <w:multiLevelType w:val="multilevel"/>
    <w:tmpl w:val="AE4C47E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46C954CC"/>
    <w:multiLevelType w:val="hybridMultilevel"/>
    <w:tmpl w:val="060C53B2"/>
    <w:lvl w:ilvl="0" w:tplc="D7128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509E003C"/>
    <w:multiLevelType w:val="hybridMultilevel"/>
    <w:tmpl w:val="B666E60A"/>
    <w:lvl w:ilvl="0" w:tplc="6E485A5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 w15:restartNumberingAfterBreak="0">
    <w:nsid w:val="58F3278A"/>
    <w:multiLevelType w:val="hybridMultilevel"/>
    <w:tmpl w:val="36FE0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1C47836"/>
    <w:multiLevelType w:val="hybridMultilevel"/>
    <w:tmpl w:val="7D7C88C8"/>
    <w:lvl w:ilvl="0" w:tplc="E92E2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1F124E0"/>
    <w:multiLevelType w:val="multilevel"/>
    <w:tmpl w:val="5CC0CE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876391A"/>
    <w:multiLevelType w:val="multilevel"/>
    <w:tmpl w:val="10480C4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6AEB0224"/>
    <w:multiLevelType w:val="multilevel"/>
    <w:tmpl w:val="5CC0CE9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07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27" w15:restartNumberingAfterBreak="0">
    <w:nsid w:val="7FF8218D"/>
    <w:multiLevelType w:val="multilevel"/>
    <w:tmpl w:val="5CC0CE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3"/>
  </w:num>
  <w:num w:numId="2">
    <w:abstractNumId w:val="15"/>
  </w:num>
  <w:num w:numId="3">
    <w:abstractNumId w:val="22"/>
  </w:num>
  <w:num w:numId="4">
    <w:abstractNumId w:val="7"/>
  </w:num>
  <w:num w:numId="5">
    <w:abstractNumId w:val="8"/>
  </w:num>
  <w:num w:numId="6">
    <w:abstractNumId w:val="3"/>
  </w:num>
  <w:num w:numId="7">
    <w:abstractNumId w:val="4"/>
  </w:num>
  <w:num w:numId="8">
    <w:abstractNumId w:val="10"/>
  </w:num>
  <w:num w:numId="9">
    <w:abstractNumId w:val="6"/>
  </w:num>
  <w:num w:numId="10">
    <w:abstractNumId w:val="5"/>
  </w:num>
  <w:num w:numId="11">
    <w:abstractNumId w:val="9"/>
  </w:num>
  <w:num w:numId="12">
    <w:abstractNumId w:val="2"/>
  </w:num>
  <w:num w:numId="13">
    <w:abstractNumId w:val="11"/>
  </w:num>
  <w:num w:numId="14">
    <w:abstractNumId w:val="0"/>
  </w:num>
  <w:num w:numId="15">
    <w:abstractNumId w:val="1"/>
  </w:num>
  <w:num w:numId="16">
    <w:abstractNumId w:val="27"/>
  </w:num>
  <w:num w:numId="17">
    <w:abstractNumId w:val="19"/>
  </w:num>
  <w:num w:numId="18">
    <w:abstractNumId w:val="25"/>
  </w:num>
  <w:num w:numId="19">
    <w:abstractNumId w:val="14"/>
  </w:num>
  <w:num w:numId="20">
    <w:abstractNumId w:val="16"/>
  </w:num>
  <w:num w:numId="21">
    <w:abstractNumId w:val="12"/>
  </w:num>
  <w:num w:numId="22">
    <w:abstractNumId w:val="18"/>
  </w:num>
  <w:num w:numId="23">
    <w:abstractNumId w:val="13"/>
  </w:num>
  <w:num w:numId="24">
    <w:abstractNumId w:val="20"/>
  </w:num>
  <w:num w:numId="25">
    <w:abstractNumId w:val="21"/>
  </w:num>
  <w:num w:numId="26">
    <w:abstractNumId w:val="17"/>
  </w:num>
  <w:num w:numId="27">
    <w:abstractNumId w:val="24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0D8"/>
    <w:rsid w:val="00107DB3"/>
    <w:rsid w:val="00155EDC"/>
    <w:rsid w:val="0018416E"/>
    <w:rsid w:val="00295352"/>
    <w:rsid w:val="002A28D4"/>
    <w:rsid w:val="002C0815"/>
    <w:rsid w:val="003438DF"/>
    <w:rsid w:val="003D444A"/>
    <w:rsid w:val="005F60D8"/>
    <w:rsid w:val="006E359B"/>
    <w:rsid w:val="00773625"/>
    <w:rsid w:val="00801AF4"/>
    <w:rsid w:val="00834B24"/>
    <w:rsid w:val="009E7723"/>
    <w:rsid w:val="00A44A6C"/>
    <w:rsid w:val="00C26B8B"/>
    <w:rsid w:val="00C67DB3"/>
    <w:rsid w:val="00D51032"/>
    <w:rsid w:val="00E57032"/>
    <w:rsid w:val="00EB44CD"/>
    <w:rsid w:val="00ED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F14E6F-4663-4A65-B41A-04D38A3E6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772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77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77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9E77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77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772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77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772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E772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77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9E772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E772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9E772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E7723"/>
  </w:style>
  <w:style w:type="paragraph" w:styleId="20">
    <w:name w:val="toc 2"/>
    <w:basedOn w:val="a"/>
    <w:next w:val="a"/>
    <w:autoRedefine/>
    <w:uiPriority w:val="39"/>
    <w:unhideWhenUsed/>
    <w:rsid w:val="009E772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E7723"/>
    <w:pPr>
      <w:ind w:leftChars="400" w:left="840"/>
    </w:pPr>
  </w:style>
  <w:style w:type="character" w:styleId="a6">
    <w:name w:val="Hyperlink"/>
    <w:basedOn w:val="a0"/>
    <w:uiPriority w:val="99"/>
    <w:unhideWhenUsed/>
    <w:rsid w:val="009E7723"/>
    <w:rPr>
      <w:color w:val="0563C1" w:themeColor="hyperlink"/>
      <w:u w:val="single"/>
    </w:rPr>
  </w:style>
  <w:style w:type="paragraph" w:customStyle="1" w:styleId="TOC1">
    <w:name w:val="TOC 标题1"/>
    <w:basedOn w:val="1"/>
    <w:next w:val="a"/>
    <w:rsid w:val="009E7723"/>
    <w:pPr>
      <w:widowControl/>
      <w:spacing w:before="240" w:after="0" w:line="257" w:lineRule="auto"/>
      <w:jc w:val="left"/>
      <w:outlineLvl w:val="9"/>
    </w:pPr>
    <w:rPr>
      <w:rFonts w:ascii="Cambria" w:eastAsia="宋体" w:hAnsi="Cambria" w:cs="Times New Roman"/>
      <w:b w:val="0"/>
      <w:bCs w:val="0"/>
      <w:color w:val="365F90"/>
      <w:kern w:val="0"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9E772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E77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0405B-545E-477C-A724-24576D4A3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29</Pages>
  <Words>925</Words>
  <Characters>5275</Characters>
  <Application>Microsoft Office Word</Application>
  <DocSecurity>0</DocSecurity>
  <Lines>43</Lines>
  <Paragraphs>12</Paragraphs>
  <ScaleCrop>false</ScaleCrop>
  <Company/>
  <LinksUpToDate>false</LinksUpToDate>
  <CharactersWithSpaces>6188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张笑一</dc:creator>
  <cp:keywords/>
  <dc:description/>
  <cp:lastModifiedBy>stephen-pz</cp:lastModifiedBy>
  <cp:revision>9</cp:revision>
  <dcterms:created xsi:type="dcterms:W3CDTF">2015-05-27T08:09:00Z</dcterms:created>
  <dcterms:modified xsi:type="dcterms:W3CDTF">2015-05-28T07:05:00Z</dcterms:modified>
</cp:coreProperties>
</file>